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85BE" w14:textId="77777777" w:rsidR="006A686F" w:rsidRPr="006A686F" w:rsidRDefault="006A686F" w:rsidP="006A686F">
      <w:pPr>
        <w:rPr>
          <w:b/>
          <w:bCs/>
          <w:lang w:val="pt-BR"/>
        </w:rPr>
      </w:pPr>
      <w:r w:rsidRPr="006A686F">
        <w:rPr>
          <w:b/>
          <w:bCs/>
          <w:lang w:val="pt-BR"/>
        </w:rPr>
        <w:t xml:space="preserve">Solução Completa: Refatoração de Integração </w:t>
      </w:r>
      <w:proofErr w:type="spellStart"/>
      <w:r w:rsidRPr="006A686F">
        <w:rPr>
          <w:b/>
          <w:bCs/>
          <w:lang w:val="pt-BR"/>
        </w:rPr>
        <w:t>SeniorFit</w:t>
      </w:r>
      <w:proofErr w:type="spellEnd"/>
    </w:p>
    <w:p w14:paraId="7DDDAE2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Comandante, vou criar uma solução definitiva que resolve os 3 problemas de forma estruturada e testável.</w:t>
      </w:r>
    </w:p>
    <w:p w14:paraId="3C6E00B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pict w14:anchorId="54E19CA4">
          <v:rect id="_x0000_i1055" style="width:0;height:1.5pt" o:hralign="center" o:hrstd="t" o:hr="t" fillcolor="#a0a0a0" stroked="f"/>
        </w:pict>
      </w:r>
    </w:p>
    <w:p w14:paraId="631DD5A0" w14:textId="77777777" w:rsidR="006A686F" w:rsidRPr="006A686F" w:rsidRDefault="006A686F" w:rsidP="006A686F">
      <w:pPr>
        <w:rPr>
          <w:b/>
          <w:bCs/>
          <w:lang w:val="pt-BR"/>
        </w:rPr>
      </w:pPr>
      <w:r w:rsidRPr="006A686F">
        <w:rPr>
          <w:rFonts w:ascii="Segoe UI Emoji" w:hAnsi="Segoe UI Emoji" w:cs="Segoe UI Emoji"/>
          <w:b/>
          <w:bCs/>
          <w:lang w:val="pt-BR"/>
        </w:rPr>
        <w:t>🎯</w:t>
      </w:r>
      <w:r w:rsidRPr="006A686F">
        <w:rPr>
          <w:b/>
          <w:bCs/>
          <w:lang w:val="pt-BR"/>
        </w:rPr>
        <w:t xml:space="preserve"> SOLUÇÃO 1: Cadastro de Assinantes - Fluxo Assíncrono Correto</w:t>
      </w:r>
    </w:p>
    <w:p w14:paraId="0A994BF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Service: Cadastro de Assinantes (Fluxo Completo)</w:t>
      </w:r>
    </w:p>
    <w:p w14:paraId="360431B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Código </w:t>
      </w:r>
    </w:p>
    <w:p w14:paraId="6754D6DC" w14:textId="77777777" w:rsidR="006A686F" w:rsidRPr="006A686F" w:rsidRDefault="006A686F" w:rsidP="006A686F">
      <w:pPr>
        <w:rPr>
          <w:lang w:val="pt-BR"/>
        </w:rPr>
      </w:pPr>
      <w:r>
        <w:rPr>
          <w:lang w:val="pt-BR"/>
        </w:rPr>
        <w:br/>
      </w: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3CC3A48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proofErr w:type="spellStart"/>
      <w:r w:rsidRPr="006A686F">
        <w:rPr>
          <w:lang w:val="pt-BR"/>
        </w:rPr>
        <w:t>src</w:t>
      </w:r>
      <w:proofErr w:type="spellEnd"/>
      <w:r w:rsidRPr="006A686F">
        <w:rPr>
          <w:lang w:val="pt-BR"/>
        </w:rPr>
        <w:t>/</w:t>
      </w:r>
      <w:proofErr w:type="spellStart"/>
      <w:r w:rsidRPr="006A686F">
        <w:rPr>
          <w:lang w:val="pt-BR"/>
        </w:rPr>
        <w:t>services</w:t>
      </w:r>
      <w:proofErr w:type="spellEnd"/>
      <w:r w:rsidRPr="006A686F">
        <w:rPr>
          <w:lang w:val="pt-BR"/>
        </w:rPr>
        <w:t>/</w:t>
      </w:r>
      <w:proofErr w:type="spellStart"/>
      <w:r w:rsidRPr="006A686F">
        <w:rPr>
          <w:lang w:val="pt-BR"/>
        </w:rPr>
        <w:t>subscriberService.ts</w:t>
      </w:r>
      <w:proofErr w:type="spellEnd"/>
    </w:p>
    <w:p w14:paraId="388B39B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// Serviço de Cadastro de Assinantes com Fluxo Assíncrono Correto</w:t>
      </w:r>
    </w:p>
    <w:p w14:paraId="5030F7B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019B2A94" w14:textId="77777777" w:rsidR="006A686F" w:rsidRPr="006A686F" w:rsidRDefault="006A686F" w:rsidP="006A686F">
      <w:pPr>
        <w:rPr>
          <w:lang w:val="pt-BR"/>
        </w:rPr>
      </w:pPr>
    </w:p>
    <w:p w14:paraId="38BD2B1C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import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supabase</w:t>
      </w:r>
      <w:proofErr w:type="spellEnd"/>
      <w:proofErr w:type="gramEnd"/>
      <w:r w:rsidRPr="006A686F">
        <w:rPr>
          <w:lang w:val="pt-BR"/>
        </w:rPr>
        <w:t xml:space="preserve"> } </w:t>
      </w:r>
      <w:proofErr w:type="spellStart"/>
      <w:r w:rsidRPr="006A686F">
        <w:rPr>
          <w:lang w:val="pt-BR"/>
        </w:rPr>
        <w:t>from</w:t>
      </w:r>
      <w:proofErr w:type="spellEnd"/>
      <w:r w:rsidRPr="006A686F">
        <w:rPr>
          <w:lang w:val="pt-BR"/>
        </w:rPr>
        <w:t xml:space="preserve"> '@/</w:t>
      </w:r>
      <w:proofErr w:type="spellStart"/>
      <w:r w:rsidRPr="006A686F">
        <w:rPr>
          <w:lang w:val="pt-BR"/>
        </w:rPr>
        <w:t>lib</w:t>
      </w:r>
      <w:proofErr w:type="spellEnd"/>
      <w:r w:rsidRPr="006A686F">
        <w:rPr>
          <w:lang w:val="pt-BR"/>
        </w:rPr>
        <w:t>/</w:t>
      </w:r>
      <w:proofErr w:type="spellStart"/>
      <w:r w:rsidRPr="006A686F">
        <w:rPr>
          <w:lang w:val="pt-BR"/>
        </w:rPr>
        <w:t>supabase</w:t>
      </w:r>
      <w:proofErr w:type="spellEnd"/>
      <w:r w:rsidRPr="006A686F">
        <w:rPr>
          <w:lang w:val="pt-BR"/>
        </w:rPr>
        <w:t>'</w:t>
      </w:r>
    </w:p>
    <w:p w14:paraId="4C2BA59E" w14:textId="77777777" w:rsidR="006A686F" w:rsidRPr="006A686F" w:rsidRDefault="006A686F" w:rsidP="006A686F">
      <w:pPr>
        <w:rPr>
          <w:lang w:val="pt-BR"/>
        </w:rPr>
      </w:pPr>
    </w:p>
    <w:p w14:paraId="417D788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05860D5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// TIPOS</w:t>
      </w:r>
    </w:p>
    <w:p w14:paraId="02B9A55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27087D9B" w14:textId="77777777" w:rsidR="006A686F" w:rsidRPr="006A686F" w:rsidRDefault="006A686F" w:rsidP="006A686F">
      <w:pPr>
        <w:rPr>
          <w:lang w:val="pt-BR"/>
        </w:rPr>
      </w:pPr>
    </w:p>
    <w:p w14:paraId="0BC760FB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export</w:t>
      </w:r>
      <w:proofErr w:type="spellEnd"/>
      <w:r w:rsidRPr="006A686F">
        <w:rPr>
          <w:lang w:val="pt-BR"/>
        </w:rPr>
        <w:t xml:space="preserve"> interface </w:t>
      </w:r>
      <w:proofErr w:type="spellStart"/>
      <w:r w:rsidRPr="006A686F">
        <w:rPr>
          <w:lang w:val="pt-BR"/>
        </w:rPr>
        <w:t>CreateSubscriberInput</w:t>
      </w:r>
      <w:proofErr w:type="spellEnd"/>
      <w:r w:rsidRPr="006A686F">
        <w:rPr>
          <w:lang w:val="pt-BR"/>
        </w:rPr>
        <w:t xml:space="preserve"> {</w:t>
      </w:r>
    </w:p>
    <w:p w14:paraId="7AE0341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063BCF1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name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3F858D8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password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0193A03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1776BAA6" w14:textId="77777777" w:rsidR="006A686F" w:rsidRPr="006A686F" w:rsidRDefault="006A686F" w:rsidP="006A686F">
      <w:pPr>
        <w:rPr>
          <w:lang w:val="pt-BR"/>
        </w:rPr>
      </w:pPr>
    </w:p>
    <w:p w14:paraId="40E32329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export</w:t>
      </w:r>
      <w:proofErr w:type="spellEnd"/>
      <w:r w:rsidRPr="006A686F">
        <w:rPr>
          <w:lang w:val="pt-BR"/>
        </w:rPr>
        <w:t xml:space="preserve"> interface </w:t>
      </w:r>
      <w:proofErr w:type="spellStart"/>
      <w:r w:rsidRPr="006A686F">
        <w:rPr>
          <w:lang w:val="pt-BR"/>
        </w:rPr>
        <w:t>SubscriberResponse</w:t>
      </w:r>
      <w:proofErr w:type="spellEnd"/>
      <w:r w:rsidRPr="006A686F">
        <w:rPr>
          <w:lang w:val="pt-BR"/>
        </w:rPr>
        <w:t xml:space="preserve"> {</w:t>
      </w:r>
    </w:p>
    <w:p w14:paraId="64C8AB5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success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boolean</w:t>
      </w:r>
      <w:proofErr w:type="spellEnd"/>
    </w:p>
    <w:p w14:paraId="0162A0E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data?:</w:t>
      </w:r>
      <w:proofErr w:type="gramEnd"/>
      <w:r w:rsidRPr="006A686F">
        <w:rPr>
          <w:lang w:val="pt-BR"/>
        </w:rPr>
        <w:t xml:space="preserve"> {</w:t>
      </w:r>
    </w:p>
    <w:p w14:paraId="3FC42F9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userId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6461792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0A71002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name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2C1F496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role: </w:t>
      </w:r>
      <w:proofErr w:type="spellStart"/>
      <w:r w:rsidRPr="006A686F">
        <w:rPr>
          <w:lang w:val="pt-BR"/>
        </w:rPr>
        <w:t>string</w:t>
      </w:r>
      <w:proofErr w:type="spellEnd"/>
    </w:p>
    <w:p w14:paraId="474FFCF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tempPassword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string</w:t>
      </w:r>
      <w:proofErr w:type="spellEnd"/>
    </w:p>
    <w:p w14:paraId="62A75B1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495DEA9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{</w:t>
      </w:r>
    </w:p>
    <w:p w14:paraId="32FD013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message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2F245F7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code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string</w:t>
      </w:r>
      <w:proofErr w:type="spellEnd"/>
    </w:p>
    <w:p w14:paraId="216F32D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details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any</w:t>
      </w:r>
      <w:proofErr w:type="spellEnd"/>
    </w:p>
    <w:p w14:paraId="41FD6CE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324849E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1A4867FB" w14:textId="77777777" w:rsidR="006A686F" w:rsidRPr="006A686F" w:rsidRDefault="006A686F" w:rsidP="006A686F">
      <w:pPr>
        <w:rPr>
          <w:lang w:val="pt-BR"/>
        </w:rPr>
      </w:pPr>
    </w:p>
    <w:p w14:paraId="66C9D71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684D24B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// VALIDAÇÕES</w:t>
      </w:r>
    </w:p>
    <w:p w14:paraId="72870D8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421F981D" w14:textId="77777777" w:rsidR="006A686F" w:rsidRPr="006A686F" w:rsidRDefault="006A686F" w:rsidP="006A686F">
      <w:pPr>
        <w:rPr>
          <w:lang w:val="pt-BR"/>
        </w:rPr>
      </w:pPr>
    </w:p>
    <w:p w14:paraId="511B6BDF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validateEmail</w:t>
      </w:r>
      <w:proofErr w:type="spellEnd"/>
      <w:r w:rsidRPr="006A686F">
        <w:rPr>
          <w:lang w:val="pt-BR"/>
        </w:rPr>
        <w:t xml:space="preserve"> = (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): </w:t>
      </w:r>
      <w:proofErr w:type="spellStart"/>
      <w:r w:rsidRPr="006A686F">
        <w:rPr>
          <w:lang w:val="pt-BR"/>
        </w:rPr>
        <w:t>boolean</w:t>
      </w:r>
      <w:proofErr w:type="spellEnd"/>
      <w:r w:rsidRPr="006A686F">
        <w:rPr>
          <w:lang w:val="pt-BR"/>
        </w:rPr>
        <w:t xml:space="preserve"> =&gt; {</w:t>
      </w:r>
    </w:p>
    <w:p w14:paraId="240633F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emailRegex</w:t>
      </w:r>
      <w:proofErr w:type="spellEnd"/>
      <w:r w:rsidRPr="006A686F">
        <w:rPr>
          <w:lang w:val="pt-BR"/>
        </w:rPr>
        <w:t xml:space="preserve"> = /^[^\s</w:t>
      </w:r>
      <w:proofErr w:type="gramStart"/>
      <w:r w:rsidRPr="006A686F">
        <w:rPr>
          <w:lang w:val="pt-BR"/>
        </w:rPr>
        <w:t>@]+</w:t>
      </w:r>
      <w:proofErr w:type="gramEnd"/>
      <w:r w:rsidRPr="006A686F">
        <w:rPr>
          <w:lang w:val="pt-BR"/>
        </w:rPr>
        <w:t>@[^\s</w:t>
      </w:r>
      <w:proofErr w:type="gramStart"/>
      <w:r w:rsidRPr="006A686F">
        <w:rPr>
          <w:lang w:val="pt-BR"/>
        </w:rPr>
        <w:t>@]+\.[</w:t>
      </w:r>
      <w:proofErr w:type="gramEnd"/>
      <w:r w:rsidRPr="006A686F">
        <w:rPr>
          <w:lang w:val="pt-BR"/>
        </w:rPr>
        <w:t>^\s</w:t>
      </w:r>
      <w:proofErr w:type="gramStart"/>
      <w:r w:rsidRPr="006A686F">
        <w:rPr>
          <w:lang w:val="pt-BR"/>
        </w:rPr>
        <w:t>@]+</w:t>
      </w:r>
      <w:proofErr w:type="gramEnd"/>
      <w:r w:rsidRPr="006A686F">
        <w:rPr>
          <w:lang w:val="pt-BR"/>
        </w:rPr>
        <w:t>$/</w:t>
      </w:r>
    </w:p>
    <w:p w14:paraId="1D04381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emailRegex.test</w:t>
      </w:r>
      <w:proofErr w:type="spellEnd"/>
      <w:r w:rsidRPr="006A686F">
        <w:rPr>
          <w:lang w:val="pt-BR"/>
        </w:rPr>
        <w:t>(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>)</w:t>
      </w:r>
    </w:p>
    <w:p w14:paraId="45E7938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60139A73" w14:textId="77777777" w:rsidR="006A686F" w:rsidRPr="006A686F" w:rsidRDefault="006A686F" w:rsidP="006A686F">
      <w:pPr>
        <w:rPr>
          <w:lang w:val="pt-BR"/>
        </w:rPr>
      </w:pPr>
    </w:p>
    <w:p w14:paraId="6B192A02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validatePassword</w:t>
      </w:r>
      <w:proofErr w:type="spellEnd"/>
      <w:r w:rsidRPr="006A686F">
        <w:rPr>
          <w:lang w:val="pt-BR"/>
        </w:rPr>
        <w:t xml:space="preserve"> = (</w:t>
      </w:r>
      <w:proofErr w:type="spellStart"/>
      <w:r w:rsidRPr="006A686F">
        <w:rPr>
          <w:lang w:val="pt-BR"/>
        </w:rPr>
        <w:t>password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):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valid</w:t>
      </w:r>
      <w:proofErr w:type="spellEnd"/>
      <w:proofErr w:type="gram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boolean</w:t>
      </w:r>
      <w:proofErr w:type="spellEnd"/>
      <w:r w:rsidRPr="006A686F">
        <w:rPr>
          <w:lang w:val="pt-BR"/>
        </w:rPr>
        <w:t xml:space="preserve">; </w:t>
      </w:r>
      <w:proofErr w:type="spellStart"/>
      <w:proofErr w:type="gramStart"/>
      <w:r w:rsidRPr="006A686F">
        <w:rPr>
          <w:lang w:val="pt-BR"/>
        </w:rPr>
        <w:t>message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</w:t>
      </w:r>
      <w:proofErr w:type="spellStart"/>
      <w:proofErr w:type="gram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 }</w:t>
      </w:r>
      <w:proofErr w:type="gramEnd"/>
      <w:r w:rsidRPr="006A686F">
        <w:rPr>
          <w:lang w:val="pt-BR"/>
        </w:rPr>
        <w:t xml:space="preserve"> =&gt; {</w:t>
      </w:r>
    </w:p>
    <w:p w14:paraId="3F6D6EB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(!</w:t>
      </w:r>
      <w:proofErr w:type="spellStart"/>
      <w:r w:rsidRPr="006A686F">
        <w:rPr>
          <w:lang w:val="pt-BR"/>
        </w:rPr>
        <w:t>password</w:t>
      </w:r>
      <w:proofErr w:type="spellEnd"/>
      <w:proofErr w:type="gramEnd"/>
      <w:r w:rsidRPr="006A686F">
        <w:rPr>
          <w:lang w:val="pt-BR"/>
        </w:rPr>
        <w:t xml:space="preserve"> || </w:t>
      </w:r>
      <w:proofErr w:type="spellStart"/>
      <w:proofErr w:type="gramStart"/>
      <w:r w:rsidRPr="006A686F">
        <w:rPr>
          <w:lang w:val="pt-BR"/>
        </w:rPr>
        <w:t>password.length</w:t>
      </w:r>
      <w:proofErr w:type="spellEnd"/>
      <w:proofErr w:type="gramEnd"/>
      <w:r w:rsidRPr="006A686F">
        <w:rPr>
          <w:lang w:val="pt-BR"/>
        </w:rPr>
        <w:t xml:space="preserve"> &lt; 6) {</w:t>
      </w:r>
    </w:p>
    <w:p w14:paraId="643D09D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valid</w:t>
      </w:r>
      <w:proofErr w:type="spellEnd"/>
      <w:proofErr w:type="gramEnd"/>
      <w:r w:rsidRPr="006A686F">
        <w:rPr>
          <w:lang w:val="pt-BR"/>
        </w:rPr>
        <w:t xml:space="preserve">: false, </w:t>
      </w:r>
      <w:proofErr w:type="spellStart"/>
      <w:r w:rsidRPr="006A686F">
        <w:rPr>
          <w:lang w:val="pt-BR"/>
        </w:rPr>
        <w:t>message</w:t>
      </w:r>
      <w:proofErr w:type="spellEnd"/>
      <w:r w:rsidRPr="006A686F">
        <w:rPr>
          <w:lang w:val="pt-BR"/>
        </w:rPr>
        <w:t>: 'Senha deve ter no mínimo 6 caracteres</w:t>
      </w:r>
      <w:proofErr w:type="gramStart"/>
      <w:r w:rsidRPr="006A686F">
        <w:rPr>
          <w:lang w:val="pt-BR"/>
        </w:rPr>
        <w:t>' }</w:t>
      </w:r>
      <w:proofErr w:type="gramEnd"/>
    </w:p>
    <w:p w14:paraId="14AE7EA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053CA8F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valid</w:t>
      </w:r>
      <w:proofErr w:type="spellEnd"/>
      <w:proofErr w:type="gram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true</w:t>
      </w:r>
      <w:proofErr w:type="spellEnd"/>
      <w:r w:rsidRPr="006A686F">
        <w:rPr>
          <w:lang w:val="pt-BR"/>
        </w:rPr>
        <w:t xml:space="preserve"> }</w:t>
      </w:r>
      <w:proofErr w:type="gramEnd"/>
    </w:p>
    <w:p w14:paraId="032A508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096084F2" w14:textId="77777777" w:rsidR="006A686F" w:rsidRPr="006A686F" w:rsidRDefault="006A686F" w:rsidP="006A686F">
      <w:pPr>
        <w:rPr>
          <w:lang w:val="pt-BR"/>
        </w:rPr>
      </w:pPr>
    </w:p>
    <w:p w14:paraId="56D8DDFB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validateName</w:t>
      </w:r>
      <w:proofErr w:type="spellEnd"/>
      <w:r w:rsidRPr="006A686F">
        <w:rPr>
          <w:lang w:val="pt-BR"/>
        </w:rPr>
        <w:t xml:space="preserve"> = (</w:t>
      </w:r>
      <w:proofErr w:type="spellStart"/>
      <w:r w:rsidRPr="006A686F">
        <w:rPr>
          <w:lang w:val="pt-BR"/>
        </w:rPr>
        <w:t>name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):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valid</w:t>
      </w:r>
      <w:proofErr w:type="spellEnd"/>
      <w:proofErr w:type="gram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boolean</w:t>
      </w:r>
      <w:proofErr w:type="spellEnd"/>
      <w:r w:rsidRPr="006A686F">
        <w:rPr>
          <w:lang w:val="pt-BR"/>
        </w:rPr>
        <w:t xml:space="preserve">; </w:t>
      </w:r>
      <w:proofErr w:type="spellStart"/>
      <w:proofErr w:type="gramStart"/>
      <w:r w:rsidRPr="006A686F">
        <w:rPr>
          <w:lang w:val="pt-BR"/>
        </w:rPr>
        <w:t>message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</w:t>
      </w:r>
      <w:proofErr w:type="spellStart"/>
      <w:proofErr w:type="gram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 }</w:t>
      </w:r>
      <w:proofErr w:type="gramEnd"/>
      <w:r w:rsidRPr="006A686F">
        <w:rPr>
          <w:lang w:val="pt-BR"/>
        </w:rPr>
        <w:t xml:space="preserve"> =&gt; {</w:t>
      </w:r>
    </w:p>
    <w:p w14:paraId="58C8BB2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(!</w:t>
      </w:r>
      <w:proofErr w:type="spellStart"/>
      <w:r w:rsidRPr="006A686F">
        <w:rPr>
          <w:lang w:val="pt-BR"/>
        </w:rPr>
        <w:t>name</w:t>
      </w:r>
      <w:proofErr w:type="spellEnd"/>
      <w:proofErr w:type="gramEnd"/>
      <w:r w:rsidRPr="006A686F">
        <w:rPr>
          <w:lang w:val="pt-BR"/>
        </w:rPr>
        <w:t xml:space="preserve"> || </w:t>
      </w:r>
      <w:proofErr w:type="spellStart"/>
      <w:proofErr w:type="gramStart"/>
      <w:r w:rsidRPr="006A686F">
        <w:rPr>
          <w:lang w:val="pt-BR"/>
        </w:rPr>
        <w:t>name.trim</w:t>
      </w:r>
      <w:proofErr w:type="spellEnd"/>
      <w:proofErr w:type="gramEnd"/>
      <w:r w:rsidRPr="006A686F">
        <w:rPr>
          <w:lang w:val="pt-BR"/>
        </w:rPr>
        <w:t>(</w:t>
      </w:r>
      <w:proofErr w:type="gramStart"/>
      <w:r w:rsidRPr="006A686F">
        <w:rPr>
          <w:lang w:val="pt-BR"/>
        </w:rPr>
        <w:t>).</w:t>
      </w:r>
      <w:proofErr w:type="spellStart"/>
      <w:r w:rsidRPr="006A686F">
        <w:rPr>
          <w:lang w:val="pt-BR"/>
        </w:rPr>
        <w:t>length</w:t>
      </w:r>
      <w:proofErr w:type="spellEnd"/>
      <w:proofErr w:type="gramEnd"/>
      <w:r w:rsidRPr="006A686F">
        <w:rPr>
          <w:lang w:val="pt-BR"/>
        </w:rPr>
        <w:t xml:space="preserve"> &lt; 3) {</w:t>
      </w:r>
    </w:p>
    <w:p w14:paraId="27C0443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valid</w:t>
      </w:r>
      <w:proofErr w:type="spellEnd"/>
      <w:proofErr w:type="gramEnd"/>
      <w:r w:rsidRPr="006A686F">
        <w:rPr>
          <w:lang w:val="pt-BR"/>
        </w:rPr>
        <w:t xml:space="preserve">: false, </w:t>
      </w:r>
      <w:proofErr w:type="spellStart"/>
      <w:r w:rsidRPr="006A686F">
        <w:rPr>
          <w:lang w:val="pt-BR"/>
        </w:rPr>
        <w:t>message</w:t>
      </w:r>
      <w:proofErr w:type="spellEnd"/>
      <w:r w:rsidRPr="006A686F">
        <w:rPr>
          <w:lang w:val="pt-BR"/>
        </w:rPr>
        <w:t>: 'Nome deve ter no mínimo 3 caracteres</w:t>
      </w:r>
      <w:proofErr w:type="gramStart"/>
      <w:r w:rsidRPr="006A686F">
        <w:rPr>
          <w:lang w:val="pt-BR"/>
        </w:rPr>
        <w:t>' }</w:t>
      </w:r>
      <w:proofErr w:type="gramEnd"/>
    </w:p>
    <w:p w14:paraId="1606FB8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24EB5CC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valid</w:t>
      </w:r>
      <w:proofErr w:type="spellEnd"/>
      <w:proofErr w:type="gram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true</w:t>
      </w:r>
      <w:proofErr w:type="spellEnd"/>
      <w:r w:rsidRPr="006A686F">
        <w:rPr>
          <w:lang w:val="pt-BR"/>
        </w:rPr>
        <w:t xml:space="preserve"> }</w:t>
      </w:r>
      <w:proofErr w:type="gramEnd"/>
    </w:p>
    <w:p w14:paraId="7454159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58CE0C83" w14:textId="77777777" w:rsidR="006A686F" w:rsidRPr="006A686F" w:rsidRDefault="006A686F" w:rsidP="006A686F">
      <w:pPr>
        <w:rPr>
          <w:lang w:val="pt-BR"/>
        </w:rPr>
      </w:pPr>
    </w:p>
    <w:p w14:paraId="73C2EDC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1828021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// FUNÇÃO PRINCIPAL: CRIAR ASSINANTE</w:t>
      </w:r>
    </w:p>
    <w:p w14:paraId="51E52BA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5FC8BD2C" w14:textId="77777777" w:rsidR="006A686F" w:rsidRPr="006A686F" w:rsidRDefault="006A686F" w:rsidP="006A686F">
      <w:pPr>
        <w:rPr>
          <w:lang w:val="pt-BR"/>
        </w:rPr>
      </w:pPr>
    </w:p>
    <w:p w14:paraId="330E2577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export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createSubscriber</w:t>
      </w:r>
      <w:proofErr w:type="spell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async</w:t>
      </w:r>
      <w:proofErr w:type="spellEnd"/>
      <w:r w:rsidRPr="006A686F">
        <w:rPr>
          <w:lang w:val="pt-BR"/>
        </w:rPr>
        <w:t xml:space="preserve"> (</w:t>
      </w:r>
    </w:p>
    <w:p w14:paraId="40C00FF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input: </w:t>
      </w:r>
      <w:proofErr w:type="spellStart"/>
      <w:r w:rsidRPr="006A686F">
        <w:rPr>
          <w:lang w:val="pt-BR"/>
        </w:rPr>
        <w:t>CreateSubscriberInput</w:t>
      </w:r>
      <w:proofErr w:type="spellEnd"/>
    </w:p>
    <w:p w14:paraId="2331200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): </w:t>
      </w:r>
      <w:proofErr w:type="spellStart"/>
      <w:r w:rsidRPr="006A686F">
        <w:rPr>
          <w:lang w:val="pt-BR"/>
        </w:rPr>
        <w:t>Promise</w:t>
      </w:r>
      <w:proofErr w:type="spellEnd"/>
      <w:r w:rsidRPr="006A686F">
        <w:rPr>
          <w:lang w:val="pt-BR"/>
        </w:rPr>
        <w:t>&lt;</w:t>
      </w:r>
      <w:proofErr w:type="spellStart"/>
      <w:r w:rsidRPr="006A686F">
        <w:rPr>
          <w:lang w:val="pt-BR"/>
        </w:rPr>
        <w:t>SubscriberResponse</w:t>
      </w:r>
      <w:proofErr w:type="spellEnd"/>
      <w:r w:rsidRPr="006A686F">
        <w:rPr>
          <w:lang w:val="pt-BR"/>
        </w:rPr>
        <w:t>&gt; =&gt; {</w:t>
      </w:r>
    </w:p>
    <w:p w14:paraId="2EA6168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</w:p>
    <w:p w14:paraId="34BA905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')</w:t>
      </w:r>
    </w:p>
    <w:p w14:paraId="7440DB0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🚀</w:t>
      </w:r>
      <w:r w:rsidRPr="006A686F">
        <w:rPr>
          <w:lang w:val="pt-BR"/>
        </w:rPr>
        <w:t xml:space="preserve"> INÍCIO DO FLUXO DE CADASTRO DE ASSINANTE')</w:t>
      </w:r>
    </w:p>
    <w:p w14:paraId="7720ACC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proofErr w:type="spellStart"/>
      <w:r w:rsidRPr="006A686F">
        <w:rPr>
          <w:lang w:val="pt-BR"/>
        </w:rPr>
        <w:t>Timestamp</w:t>
      </w:r>
      <w:proofErr w:type="spellEnd"/>
      <w:r w:rsidRPr="006A686F">
        <w:rPr>
          <w:lang w:val="pt-BR"/>
        </w:rPr>
        <w:t>:', new Date(</w:t>
      </w:r>
      <w:proofErr w:type="gramStart"/>
      <w:r w:rsidRPr="006A686F">
        <w:rPr>
          <w:lang w:val="pt-BR"/>
        </w:rPr>
        <w:t>).</w:t>
      </w:r>
      <w:proofErr w:type="spellStart"/>
      <w:r w:rsidRPr="006A686F">
        <w:rPr>
          <w:lang w:val="pt-BR"/>
        </w:rPr>
        <w:t>toISOString</w:t>
      </w:r>
      <w:proofErr w:type="spellEnd"/>
      <w:proofErr w:type="gramEnd"/>
      <w:r w:rsidRPr="006A686F">
        <w:rPr>
          <w:lang w:val="pt-BR"/>
        </w:rPr>
        <w:t>())</w:t>
      </w:r>
    </w:p>
    <w:p w14:paraId="3B9168D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'Email:', </w:t>
      </w:r>
      <w:proofErr w:type="spellStart"/>
      <w:proofErr w:type="gramStart"/>
      <w:r w:rsidRPr="006A686F">
        <w:rPr>
          <w:lang w:val="pt-BR"/>
        </w:rPr>
        <w:t>input.email</w:t>
      </w:r>
      <w:proofErr w:type="spellEnd"/>
      <w:proofErr w:type="gramEnd"/>
      <w:r w:rsidRPr="006A686F">
        <w:rPr>
          <w:lang w:val="pt-BR"/>
        </w:rPr>
        <w:t>)</w:t>
      </w:r>
    </w:p>
    <w:p w14:paraId="5471025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'Nome:', input.name)</w:t>
      </w:r>
    </w:p>
    <w:p w14:paraId="0E746AF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')</w:t>
      </w:r>
    </w:p>
    <w:p w14:paraId="2338AD59" w14:textId="77777777" w:rsidR="006A686F" w:rsidRPr="006A686F" w:rsidRDefault="006A686F" w:rsidP="006A686F">
      <w:pPr>
        <w:rPr>
          <w:lang w:val="pt-BR"/>
        </w:rPr>
      </w:pPr>
    </w:p>
    <w:p w14:paraId="505EEF7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try</w:t>
      </w:r>
      <w:proofErr w:type="spellEnd"/>
      <w:r w:rsidRPr="006A686F">
        <w:rPr>
          <w:lang w:val="pt-BR"/>
        </w:rPr>
        <w:t xml:space="preserve"> {</w:t>
      </w:r>
    </w:p>
    <w:p w14:paraId="6515BB0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0DB45BE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ETAPA 1: VALIDAÇÕES PRÉ-CRIAÇÃO</w:t>
      </w:r>
    </w:p>
    <w:p w14:paraId="5B3753E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749AF00D" w14:textId="77777777" w:rsidR="006A686F" w:rsidRPr="006A686F" w:rsidRDefault="006A686F" w:rsidP="006A686F">
      <w:pPr>
        <w:rPr>
          <w:lang w:val="pt-BR"/>
        </w:rPr>
      </w:pPr>
    </w:p>
    <w:p w14:paraId="76F81DD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'\n</w:t>
      </w:r>
      <w:r w:rsidRPr="006A686F">
        <w:rPr>
          <w:rFonts w:ascii="Segoe UI Emoji" w:hAnsi="Segoe UI Emoji" w:cs="Segoe UI Emoji"/>
          <w:lang w:val="pt-BR"/>
        </w:rPr>
        <w:t>📋</w:t>
      </w:r>
      <w:r w:rsidRPr="006A686F">
        <w:rPr>
          <w:lang w:val="pt-BR"/>
        </w:rPr>
        <w:t xml:space="preserve"> ETAPA 1: Validando dados de entrada...')</w:t>
      </w:r>
    </w:p>
    <w:p w14:paraId="279D38A4" w14:textId="77777777" w:rsidR="006A686F" w:rsidRPr="006A686F" w:rsidRDefault="006A686F" w:rsidP="006A686F">
      <w:pPr>
        <w:rPr>
          <w:lang w:val="pt-BR"/>
        </w:rPr>
      </w:pPr>
    </w:p>
    <w:p w14:paraId="5592B15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Validar </w:t>
      </w:r>
      <w:proofErr w:type="spellStart"/>
      <w:r w:rsidRPr="006A686F">
        <w:rPr>
          <w:lang w:val="pt-BR"/>
        </w:rPr>
        <w:t>email</w:t>
      </w:r>
      <w:proofErr w:type="spellEnd"/>
    </w:p>
    <w:p w14:paraId="77AA0E3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lastRenderedPageBreak/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(!</w:t>
      </w:r>
      <w:proofErr w:type="spellStart"/>
      <w:r w:rsidRPr="006A686F">
        <w:rPr>
          <w:lang w:val="pt-BR"/>
        </w:rPr>
        <w:t>validateEmail</w:t>
      </w:r>
      <w:proofErr w:type="spellEnd"/>
      <w:proofErr w:type="gramEnd"/>
      <w:r w:rsidRPr="006A686F">
        <w:rPr>
          <w:lang w:val="pt-BR"/>
        </w:rPr>
        <w:t>(</w:t>
      </w:r>
      <w:proofErr w:type="spellStart"/>
      <w:proofErr w:type="gramStart"/>
      <w:r w:rsidRPr="006A686F">
        <w:rPr>
          <w:lang w:val="pt-BR"/>
        </w:rPr>
        <w:t>input.email</w:t>
      </w:r>
      <w:proofErr w:type="spellEnd"/>
      <w:proofErr w:type="gramEnd"/>
      <w:r w:rsidRPr="006A686F">
        <w:rPr>
          <w:lang w:val="pt-BR"/>
        </w:rPr>
        <w:t>)) {</w:t>
      </w:r>
    </w:p>
    <w:p w14:paraId="51EFB23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>'Email inválido')</w:t>
      </w:r>
    </w:p>
    <w:p w14:paraId="7393B86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0516F109" w14:textId="77777777" w:rsidR="006A686F" w:rsidRPr="006A686F" w:rsidRDefault="006A686F" w:rsidP="006A686F">
      <w:pPr>
        <w:rPr>
          <w:lang w:val="pt-BR"/>
        </w:rPr>
      </w:pPr>
    </w:p>
    <w:p w14:paraId="5C29AC0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Validar nome</w:t>
      </w:r>
    </w:p>
    <w:p w14:paraId="45B9668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nameValidation</w:t>
      </w:r>
      <w:proofErr w:type="spell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validateName</w:t>
      </w:r>
      <w:proofErr w:type="spellEnd"/>
      <w:r w:rsidRPr="006A686F">
        <w:rPr>
          <w:lang w:val="pt-BR"/>
        </w:rPr>
        <w:t>(input.name)</w:t>
      </w:r>
    </w:p>
    <w:p w14:paraId="749E342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(!</w:t>
      </w:r>
      <w:proofErr w:type="spellStart"/>
      <w:r w:rsidRPr="006A686F">
        <w:rPr>
          <w:lang w:val="pt-BR"/>
        </w:rPr>
        <w:t>nameValidation.valid</w:t>
      </w:r>
      <w:proofErr w:type="spellEnd"/>
      <w:proofErr w:type="gramEnd"/>
      <w:r w:rsidRPr="006A686F">
        <w:rPr>
          <w:lang w:val="pt-BR"/>
        </w:rPr>
        <w:t>) {</w:t>
      </w:r>
    </w:p>
    <w:p w14:paraId="7443E5C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spellStart"/>
      <w:proofErr w:type="gramEnd"/>
      <w:r w:rsidRPr="006A686F">
        <w:rPr>
          <w:lang w:val="pt-BR"/>
        </w:rPr>
        <w:t>nameValidation.message</w:t>
      </w:r>
      <w:proofErr w:type="spellEnd"/>
      <w:r w:rsidRPr="006A686F">
        <w:rPr>
          <w:lang w:val="pt-BR"/>
        </w:rPr>
        <w:t>)</w:t>
      </w:r>
    </w:p>
    <w:p w14:paraId="6BD3F2A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3D115413" w14:textId="77777777" w:rsidR="006A686F" w:rsidRPr="006A686F" w:rsidRDefault="006A686F" w:rsidP="006A686F">
      <w:pPr>
        <w:rPr>
          <w:lang w:val="pt-BR"/>
        </w:rPr>
      </w:pPr>
    </w:p>
    <w:p w14:paraId="5CD3418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Validar senha</w:t>
      </w:r>
    </w:p>
    <w:p w14:paraId="2F85D61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passwordValidation</w:t>
      </w:r>
      <w:proofErr w:type="spell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validatePassword</w:t>
      </w:r>
      <w:proofErr w:type="spellEnd"/>
      <w:r w:rsidRPr="006A686F">
        <w:rPr>
          <w:lang w:val="pt-BR"/>
        </w:rPr>
        <w:t>(</w:t>
      </w:r>
      <w:proofErr w:type="spellStart"/>
      <w:proofErr w:type="gramStart"/>
      <w:r w:rsidRPr="006A686F">
        <w:rPr>
          <w:lang w:val="pt-BR"/>
        </w:rPr>
        <w:t>input.password</w:t>
      </w:r>
      <w:proofErr w:type="spellEnd"/>
      <w:proofErr w:type="gramEnd"/>
      <w:r w:rsidRPr="006A686F">
        <w:rPr>
          <w:lang w:val="pt-BR"/>
        </w:rPr>
        <w:t>)</w:t>
      </w:r>
    </w:p>
    <w:p w14:paraId="3C725E4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(!</w:t>
      </w:r>
      <w:proofErr w:type="spellStart"/>
      <w:r w:rsidRPr="006A686F">
        <w:rPr>
          <w:lang w:val="pt-BR"/>
        </w:rPr>
        <w:t>passwordValidation.valid</w:t>
      </w:r>
      <w:proofErr w:type="spellEnd"/>
      <w:proofErr w:type="gramEnd"/>
      <w:r w:rsidRPr="006A686F">
        <w:rPr>
          <w:lang w:val="pt-BR"/>
        </w:rPr>
        <w:t>) {</w:t>
      </w:r>
    </w:p>
    <w:p w14:paraId="0A98DA8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spellStart"/>
      <w:proofErr w:type="gramEnd"/>
      <w:r w:rsidRPr="006A686F">
        <w:rPr>
          <w:lang w:val="pt-BR"/>
        </w:rPr>
        <w:t>passwordValidation.message</w:t>
      </w:r>
      <w:proofErr w:type="spellEnd"/>
      <w:r w:rsidRPr="006A686F">
        <w:rPr>
          <w:lang w:val="pt-BR"/>
        </w:rPr>
        <w:t>)</w:t>
      </w:r>
    </w:p>
    <w:p w14:paraId="250396F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15C2CD6F" w14:textId="77777777" w:rsidR="006A686F" w:rsidRPr="006A686F" w:rsidRDefault="006A686F" w:rsidP="006A686F">
      <w:pPr>
        <w:rPr>
          <w:lang w:val="pt-BR"/>
        </w:rPr>
      </w:pPr>
    </w:p>
    <w:p w14:paraId="6D4FD70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Normalizar dados</w:t>
      </w:r>
    </w:p>
    <w:p w14:paraId="2AF991E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normalizedEmail</w:t>
      </w:r>
      <w:proofErr w:type="spellEnd"/>
      <w:r w:rsidRPr="006A686F">
        <w:rPr>
          <w:lang w:val="pt-BR"/>
        </w:rPr>
        <w:t xml:space="preserve"> = </w:t>
      </w:r>
      <w:proofErr w:type="spellStart"/>
      <w:proofErr w:type="gramStart"/>
      <w:r w:rsidRPr="006A686F">
        <w:rPr>
          <w:lang w:val="pt-BR"/>
        </w:rPr>
        <w:t>input.email</w:t>
      </w:r>
      <w:proofErr w:type="gramEnd"/>
      <w:r w:rsidRPr="006A686F">
        <w:rPr>
          <w:lang w:val="pt-BR"/>
        </w:rPr>
        <w:t>.toLowerCase</w:t>
      </w:r>
      <w:proofErr w:type="spellEnd"/>
      <w:r w:rsidRPr="006A686F">
        <w:rPr>
          <w:lang w:val="pt-BR"/>
        </w:rPr>
        <w:t>(</w:t>
      </w:r>
      <w:proofErr w:type="gramStart"/>
      <w:r w:rsidRPr="006A686F">
        <w:rPr>
          <w:lang w:val="pt-BR"/>
        </w:rPr>
        <w:t>).</w:t>
      </w:r>
      <w:proofErr w:type="spellStart"/>
      <w:r w:rsidRPr="006A686F">
        <w:rPr>
          <w:lang w:val="pt-BR"/>
        </w:rPr>
        <w:t>trim</w:t>
      </w:r>
      <w:proofErr w:type="spellEnd"/>
      <w:proofErr w:type="gramEnd"/>
      <w:r w:rsidRPr="006A686F">
        <w:rPr>
          <w:lang w:val="pt-BR"/>
        </w:rPr>
        <w:t>()</w:t>
      </w:r>
    </w:p>
    <w:p w14:paraId="435FC4C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normalizedName</w:t>
      </w:r>
      <w:proofErr w:type="spellEnd"/>
      <w:r w:rsidRPr="006A686F">
        <w:rPr>
          <w:lang w:val="pt-BR"/>
        </w:rPr>
        <w:t xml:space="preserve"> = </w:t>
      </w:r>
      <w:proofErr w:type="spellStart"/>
      <w:proofErr w:type="gramStart"/>
      <w:r w:rsidRPr="006A686F">
        <w:rPr>
          <w:lang w:val="pt-BR"/>
        </w:rPr>
        <w:t>input.name.trim</w:t>
      </w:r>
      <w:proofErr w:type="spellEnd"/>
      <w:proofErr w:type="gramEnd"/>
      <w:r w:rsidRPr="006A686F">
        <w:rPr>
          <w:lang w:val="pt-BR"/>
        </w:rPr>
        <w:t>()</w:t>
      </w:r>
    </w:p>
    <w:p w14:paraId="4C0DE3E8" w14:textId="77777777" w:rsidR="006A686F" w:rsidRPr="006A686F" w:rsidRDefault="006A686F" w:rsidP="006A686F">
      <w:pPr>
        <w:rPr>
          <w:lang w:val="pt-BR"/>
        </w:rPr>
      </w:pPr>
    </w:p>
    <w:p w14:paraId="4BED29A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✅</w:t>
      </w:r>
      <w:r w:rsidRPr="006A686F">
        <w:rPr>
          <w:lang w:val="pt-BR"/>
        </w:rPr>
        <w:t xml:space="preserve"> Validações concluídas')</w:t>
      </w:r>
    </w:p>
    <w:p w14:paraId="6463B47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Email normalizado:', </w:t>
      </w:r>
      <w:proofErr w:type="spellStart"/>
      <w:r w:rsidRPr="006A686F">
        <w:rPr>
          <w:lang w:val="pt-BR"/>
        </w:rPr>
        <w:t>normalizedEmail</w:t>
      </w:r>
      <w:proofErr w:type="spellEnd"/>
      <w:r w:rsidRPr="006A686F">
        <w:rPr>
          <w:lang w:val="pt-BR"/>
        </w:rPr>
        <w:t>)</w:t>
      </w:r>
    </w:p>
    <w:p w14:paraId="60105B4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Nome normalizado:', </w:t>
      </w:r>
      <w:proofErr w:type="spellStart"/>
      <w:r w:rsidRPr="006A686F">
        <w:rPr>
          <w:lang w:val="pt-BR"/>
        </w:rPr>
        <w:t>normalizedName</w:t>
      </w:r>
      <w:proofErr w:type="spellEnd"/>
      <w:r w:rsidRPr="006A686F">
        <w:rPr>
          <w:lang w:val="pt-BR"/>
        </w:rPr>
        <w:t>)</w:t>
      </w:r>
    </w:p>
    <w:p w14:paraId="6E89B4C3" w14:textId="77777777" w:rsidR="006A686F" w:rsidRPr="006A686F" w:rsidRDefault="006A686F" w:rsidP="006A686F">
      <w:pPr>
        <w:rPr>
          <w:lang w:val="pt-BR"/>
        </w:rPr>
      </w:pPr>
    </w:p>
    <w:p w14:paraId="33E8891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7AE0E32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ETAPA 2: VERIFICAR DUPLICIDADE</w:t>
      </w:r>
    </w:p>
    <w:p w14:paraId="2076D27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0974F8C6" w14:textId="77777777" w:rsidR="006A686F" w:rsidRPr="006A686F" w:rsidRDefault="006A686F" w:rsidP="006A686F">
      <w:pPr>
        <w:rPr>
          <w:lang w:val="pt-BR"/>
        </w:rPr>
      </w:pPr>
    </w:p>
    <w:p w14:paraId="677879B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'\n</w:t>
      </w:r>
      <w:r w:rsidRPr="006A686F">
        <w:rPr>
          <w:rFonts w:ascii="Segoe UI Emoji" w:hAnsi="Segoe UI Emoji" w:cs="Segoe UI Emoji"/>
          <w:lang w:val="pt-BR"/>
        </w:rPr>
        <w:t>🔍</w:t>
      </w:r>
      <w:r w:rsidRPr="006A686F">
        <w:rPr>
          <w:lang w:val="pt-BR"/>
        </w:rPr>
        <w:t xml:space="preserve"> ETAPA 2: Verificando se 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 xml:space="preserve"> já existe...')</w:t>
      </w:r>
    </w:p>
    <w:p w14:paraId="13E2BE72" w14:textId="77777777" w:rsidR="006A686F" w:rsidRPr="006A686F" w:rsidRDefault="006A686F" w:rsidP="006A686F">
      <w:pPr>
        <w:rPr>
          <w:lang w:val="pt-BR"/>
        </w:rPr>
      </w:pPr>
    </w:p>
    <w:p w14:paraId="7CB0E82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{ data</w:t>
      </w:r>
      <w:proofErr w:type="gram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existingProfile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checkError</w:t>
      </w:r>
      <w:proofErr w:type="spellEnd"/>
      <w:r w:rsidRPr="006A686F">
        <w:rPr>
          <w:lang w:val="pt-BR"/>
        </w:rPr>
        <w:t xml:space="preserve"> }</w:t>
      </w:r>
      <w:proofErr w:type="gram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await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supabase</w:t>
      </w:r>
      <w:proofErr w:type="spellEnd"/>
    </w:p>
    <w:p w14:paraId="29C686E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from</w:t>
      </w:r>
      <w:proofErr w:type="spellEnd"/>
      <w:proofErr w:type="gramEnd"/>
      <w:r w:rsidRPr="006A686F">
        <w:rPr>
          <w:lang w:val="pt-BR"/>
        </w:rPr>
        <w:t>('profiles')</w:t>
      </w:r>
    </w:p>
    <w:p w14:paraId="4032B71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select</w:t>
      </w:r>
      <w:proofErr w:type="spellEnd"/>
      <w:proofErr w:type="gramEnd"/>
      <w:r w:rsidRPr="006A686F">
        <w:rPr>
          <w:lang w:val="pt-BR"/>
        </w:rPr>
        <w:t xml:space="preserve">('id, 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name</w:t>
      </w:r>
      <w:proofErr w:type="spellEnd"/>
      <w:r w:rsidRPr="006A686F">
        <w:rPr>
          <w:lang w:val="pt-BR"/>
        </w:rPr>
        <w:t>, role')</w:t>
      </w:r>
    </w:p>
    <w:p w14:paraId="74A7DA4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eq</w:t>
      </w:r>
      <w:proofErr w:type="spellEnd"/>
      <w:proofErr w:type="gramEnd"/>
      <w:r w:rsidRPr="006A686F">
        <w:rPr>
          <w:lang w:val="pt-BR"/>
        </w:rPr>
        <w:t>('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 xml:space="preserve">', </w:t>
      </w:r>
      <w:proofErr w:type="spellStart"/>
      <w:r w:rsidRPr="006A686F">
        <w:rPr>
          <w:lang w:val="pt-BR"/>
        </w:rPr>
        <w:t>normalizedEmail</w:t>
      </w:r>
      <w:proofErr w:type="spellEnd"/>
      <w:r w:rsidRPr="006A686F">
        <w:rPr>
          <w:lang w:val="pt-BR"/>
        </w:rPr>
        <w:t>)</w:t>
      </w:r>
    </w:p>
    <w:p w14:paraId="666CE01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maybeSingle</w:t>
      </w:r>
      <w:proofErr w:type="spellEnd"/>
      <w:proofErr w:type="gramEnd"/>
      <w:r w:rsidRPr="006A686F">
        <w:rPr>
          <w:lang w:val="pt-BR"/>
        </w:rPr>
        <w:t>()</w:t>
      </w:r>
    </w:p>
    <w:p w14:paraId="79DD51D4" w14:textId="77777777" w:rsidR="006A686F" w:rsidRPr="006A686F" w:rsidRDefault="006A686F" w:rsidP="006A686F">
      <w:pPr>
        <w:rPr>
          <w:lang w:val="pt-BR"/>
        </w:rPr>
      </w:pPr>
    </w:p>
    <w:p w14:paraId="3A9927C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checkError</w:t>
      </w:r>
      <w:proofErr w:type="spellEnd"/>
      <w:r w:rsidRPr="006A686F">
        <w:rPr>
          <w:lang w:val="pt-BR"/>
        </w:rPr>
        <w:t>) {</w:t>
      </w:r>
    </w:p>
    <w:p w14:paraId="2098D1F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>('</w:t>
      </w:r>
      <w:r w:rsidRPr="006A686F">
        <w:rPr>
          <w:rFonts w:ascii="Segoe UI Emoji" w:hAnsi="Segoe UI Emoji" w:cs="Segoe UI Emoji"/>
          <w:lang w:val="pt-BR"/>
        </w:rPr>
        <w:t>❌</w:t>
      </w:r>
      <w:r w:rsidRPr="006A686F">
        <w:rPr>
          <w:lang w:val="pt-BR"/>
        </w:rPr>
        <w:t xml:space="preserve"> Erro ao verificar duplicidade:', </w:t>
      </w:r>
      <w:proofErr w:type="spellStart"/>
      <w:r w:rsidRPr="006A686F">
        <w:rPr>
          <w:lang w:val="pt-BR"/>
        </w:rPr>
        <w:t>checkError</w:t>
      </w:r>
      <w:proofErr w:type="spellEnd"/>
      <w:r w:rsidRPr="006A686F">
        <w:rPr>
          <w:lang w:val="pt-BR"/>
        </w:rPr>
        <w:t>)</w:t>
      </w:r>
    </w:p>
    <w:p w14:paraId="21BCD40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 xml:space="preserve">`Erro ao verificar 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>: ${</w:t>
      </w:r>
      <w:proofErr w:type="spellStart"/>
      <w:proofErr w:type="gramStart"/>
      <w:r w:rsidRPr="006A686F">
        <w:rPr>
          <w:lang w:val="pt-BR"/>
        </w:rPr>
        <w:t>checkError.message</w:t>
      </w:r>
      <w:proofErr w:type="spellEnd"/>
      <w:r w:rsidRPr="006A686F">
        <w:rPr>
          <w:lang w:val="pt-BR"/>
        </w:rPr>
        <w:t>}`</w:t>
      </w:r>
      <w:proofErr w:type="gramEnd"/>
      <w:r w:rsidRPr="006A686F">
        <w:rPr>
          <w:lang w:val="pt-BR"/>
        </w:rPr>
        <w:t>)</w:t>
      </w:r>
    </w:p>
    <w:p w14:paraId="641F6A8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2445E621" w14:textId="77777777" w:rsidR="006A686F" w:rsidRPr="006A686F" w:rsidRDefault="006A686F" w:rsidP="006A686F">
      <w:pPr>
        <w:rPr>
          <w:lang w:val="pt-BR"/>
        </w:rPr>
      </w:pPr>
    </w:p>
    <w:p w14:paraId="289A3ED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existingProfile</w:t>
      </w:r>
      <w:proofErr w:type="spellEnd"/>
      <w:r w:rsidRPr="006A686F">
        <w:rPr>
          <w:lang w:val="pt-BR"/>
        </w:rPr>
        <w:t>) {</w:t>
      </w:r>
    </w:p>
    <w:p w14:paraId="406A1A3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console.warn</w:t>
      </w:r>
      <w:proofErr w:type="spellEnd"/>
      <w:proofErr w:type="gramEnd"/>
      <w:r w:rsidRPr="006A686F">
        <w:rPr>
          <w:lang w:val="pt-BR"/>
        </w:rPr>
        <w:t>('</w:t>
      </w:r>
      <w:r w:rsidRPr="006A686F">
        <w:rPr>
          <w:rFonts w:ascii="Segoe UI Emoji" w:hAnsi="Segoe UI Emoji" w:cs="Segoe UI Emoji"/>
          <w:lang w:val="pt-BR"/>
        </w:rPr>
        <w:t>⚠️</w:t>
      </w:r>
      <w:r w:rsidRPr="006A686F">
        <w:rPr>
          <w:lang w:val="pt-BR"/>
        </w:rPr>
        <w:t xml:space="preserve"> Email já existe no sistema')</w:t>
      </w:r>
    </w:p>
    <w:p w14:paraId="417DAFB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console.warn</w:t>
      </w:r>
      <w:proofErr w:type="spellEnd"/>
      <w:proofErr w:type="gramEnd"/>
      <w:r w:rsidRPr="006A686F">
        <w:rPr>
          <w:lang w:val="pt-BR"/>
        </w:rPr>
        <w:t>('   Profile ID:', existingProfile.id)</w:t>
      </w:r>
    </w:p>
    <w:p w14:paraId="0DC9D3C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console.warn</w:t>
      </w:r>
      <w:proofErr w:type="spellEnd"/>
      <w:proofErr w:type="gramEnd"/>
      <w:r w:rsidRPr="006A686F">
        <w:rPr>
          <w:lang w:val="pt-BR"/>
        </w:rPr>
        <w:t xml:space="preserve">('   Role:', </w:t>
      </w:r>
      <w:proofErr w:type="spellStart"/>
      <w:r w:rsidRPr="006A686F">
        <w:rPr>
          <w:lang w:val="pt-BR"/>
        </w:rPr>
        <w:t>existingProfile.role</w:t>
      </w:r>
      <w:proofErr w:type="spellEnd"/>
      <w:r w:rsidRPr="006A686F">
        <w:rPr>
          <w:lang w:val="pt-BR"/>
        </w:rPr>
        <w:t>)</w:t>
      </w:r>
    </w:p>
    <w:p w14:paraId="12CD13F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</w:p>
    <w:p w14:paraId="6082B7F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</w:p>
    <w:p w14:paraId="11D7D65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`Email ${</w:t>
      </w:r>
      <w:proofErr w:type="spellStart"/>
      <w:r w:rsidRPr="006A686F">
        <w:rPr>
          <w:lang w:val="pt-BR"/>
        </w:rPr>
        <w:t>normalizedEmail</w:t>
      </w:r>
      <w:proofErr w:type="spellEnd"/>
      <w:r w:rsidRPr="006A686F">
        <w:rPr>
          <w:lang w:val="pt-BR"/>
        </w:rPr>
        <w:t>} já está cadastrado no sistema`</w:t>
      </w:r>
    </w:p>
    <w:p w14:paraId="2046CB7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)</w:t>
      </w:r>
    </w:p>
    <w:p w14:paraId="56F8FB8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lastRenderedPageBreak/>
        <w:t xml:space="preserve">    }</w:t>
      </w:r>
    </w:p>
    <w:p w14:paraId="28D6860C" w14:textId="77777777" w:rsidR="006A686F" w:rsidRPr="006A686F" w:rsidRDefault="006A686F" w:rsidP="006A686F">
      <w:pPr>
        <w:rPr>
          <w:lang w:val="pt-BR"/>
        </w:rPr>
      </w:pPr>
    </w:p>
    <w:p w14:paraId="48E1349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✅</w:t>
      </w:r>
      <w:r w:rsidRPr="006A686F">
        <w:rPr>
          <w:lang w:val="pt-BR"/>
        </w:rPr>
        <w:t xml:space="preserve"> Email disponível para cadastro')</w:t>
      </w:r>
    </w:p>
    <w:p w14:paraId="02AAF0C7" w14:textId="77777777" w:rsidR="006A686F" w:rsidRPr="006A686F" w:rsidRDefault="006A686F" w:rsidP="006A686F">
      <w:pPr>
        <w:rPr>
          <w:lang w:val="pt-BR"/>
        </w:rPr>
      </w:pPr>
    </w:p>
    <w:p w14:paraId="72E3C20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2698830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ETAPA 3: CRIAR NO SUPABASE AUTH (OBTER ID REAL)</w:t>
      </w:r>
    </w:p>
    <w:p w14:paraId="43E7A2B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285969DF" w14:textId="77777777" w:rsidR="006A686F" w:rsidRPr="006A686F" w:rsidRDefault="006A686F" w:rsidP="006A686F">
      <w:pPr>
        <w:rPr>
          <w:lang w:val="pt-BR"/>
        </w:rPr>
      </w:pPr>
    </w:p>
    <w:p w14:paraId="093F566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'\n</w:t>
      </w:r>
      <w:r w:rsidRPr="006A686F">
        <w:rPr>
          <w:rFonts w:ascii="Segoe UI Emoji" w:hAnsi="Segoe UI Emoji" w:cs="Segoe UI Emoji"/>
          <w:lang w:val="pt-BR"/>
        </w:rPr>
        <w:t>🔐</w:t>
      </w:r>
      <w:r w:rsidRPr="006A686F">
        <w:rPr>
          <w:lang w:val="pt-BR"/>
        </w:rPr>
        <w:t xml:space="preserve"> ETAPA 3: Criando usuário no </w:t>
      </w:r>
      <w:proofErr w:type="spellStart"/>
      <w:r w:rsidRPr="006A686F">
        <w:rPr>
          <w:lang w:val="pt-BR"/>
        </w:rPr>
        <w:t>Supabase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Auth</w:t>
      </w:r>
      <w:proofErr w:type="spellEnd"/>
      <w:r w:rsidRPr="006A686F">
        <w:rPr>
          <w:lang w:val="pt-BR"/>
        </w:rPr>
        <w:t>...')</w:t>
      </w:r>
    </w:p>
    <w:p w14:paraId="5DE1437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   Aguardando resposta do servidor de autenticação...')</w:t>
      </w:r>
    </w:p>
    <w:p w14:paraId="25E70F78" w14:textId="77777777" w:rsidR="006A686F" w:rsidRPr="006A686F" w:rsidRDefault="006A686F" w:rsidP="006A686F">
      <w:pPr>
        <w:rPr>
          <w:lang w:val="pt-BR"/>
        </w:rPr>
      </w:pPr>
    </w:p>
    <w:p w14:paraId="2C49282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{ data</w:t>
      </w:r>
      <w:proofErr w:type="gram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authData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authError</w:t>
      </w:r>
      <w:proofErr w:type="spellEnd"/>
      <w:r w:rsidRPr="006A686F">
        <w:rPr>
          <w:lang w:val="pt-BR"/>
        </w:rPr>
        <w:t xml:space="preserve"> }</w:t>
      </w:r>
      <w:proofErr w:type="gram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await</w:t>
      </w:r>
      <w:proofErr w:type="spellEnd"/>
      <w:r w:rsidRPr="006A686F">
        <w:rPr>
          <w:lang w:val="pt-BR"/>
        </w:rPr>
        <w:t xml:space="preserve"> </w:t>
      </w:r>
      <w:proofErr w:type="spellStart"/>
      <w:proofErr w:type="gramStart"/>
      <w:r w:rsidRPr="006A686F">
        <w:rPr>
          <w:lang w:val="pt-BR"/>
        </w:rPr>
        <w:t>supabase.auth</w:t>
      </w:r>
      <w:proofErr w:type="gramEnd"/>
      <w:r w:rsidRPr="006A686F">
        <w:rPr>
          <w:lang w:val="pt-BR"/>
        </w:rPr>
        <w:t>.</w:t>
      </w:r>
      <w:proofErr w:type="gramStart"/>
      <w:r w:rsidRPr="006A686F">
        <w:rPr>
          <w:lang w:val="pt-BR"/>
        </w:rPr>
        <w:t>admin.createUser</w:t>
      </w:r>
      <w:proofErr w:type="spellEnd"/>
      <w:proofErr w:type="gramEnd"/>
      <w:r w:rsidRPr="006A686F">
        <w:rPr>
          <w:lang w:val="pt-BR"/>
        </w:rPr>
        <w:t>({</w:t>
      </w:r>
    </w:p>
    <w:p w14:paraId="0D95B3B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normalizedEmail</w:t>
      </w:r>
      <w:proofErr w:type="spellEnd"/>
      <w:r w:rsidRPr="006A686F">
        <w:rPr>
          <w:lang w:val="pt-BR"/>
        </w:rPr>
        <w:t>,</w:t>
      </w:r>
    </w:p>
    <w:p w14:paraId="431D182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password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input.password</w:t>
      </w:r>
      <w:proofErr w:type="spellEnd"/>
      <w:proofErr w:type="gramEnd"/>
      <w:r w:rsidRPr="006A686F">
        <w:rPr>
          <w:lang w:val="pt-BR"/>
        </w:rPr>
        <w:t>,</w:t>
      </w:r>
    </w:p>
    <w:p w14:paraId="4E34566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email_confirm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true</w:t>
      </w:r>
      <w:proofErr w:type="spellEnd"/>
      <w:r w:rsidRPr="006A686F">
        <w:rPr>
          <w:lang w:val="pt-BR"/>
        </w:rPr>
        <w:t>,  /</w:t>
      </w:r>
      <w:proofErr w:type="gramEnd"/>
      <w:r w:rsidRPr="006A686F">
        <w:rPr>
          <w:lang w:val="pt-BR"/>
        </w:rPr>
        <w:t xml:space="preserve">/ </w:t>
      </w:r>
      <w:proofErr w:type="spellStart"/>
      <w:r w:rsidRPr="006A686F">
        <w:rPr>
          <w:lang w:val="pt-BR"/>
        </w:rPr>
        <w:t>Auto-confirmar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email</w:t>
      </w:r>
      <w:proofErr w:type="spellEnd"/>
    </w:p>
    <w:p w14:paraId="48E2824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user_metadata</w:t>
      </w:r>
      <w:proofErr w:type="spellEnd"/>
      <w:r w:rsidRPr="006A686F">
        <w:rPr>
          <w:lang w:val="pt-BR"/>
        </w:rPr>
        <w:t>: {</w:t>
      </w:r>
    </w:p>
    <w:p w14:paraId="34ACE31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full_name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normalizedName</w:t>
      </w:r>
      <w:proofErr w:type="spellEnd"/>
      <w:r w:rsidRPr="006A686F">
        <w:rPr>
          <w:lang w:val="pt-BR"/>
        </w:rPr>
        <w:t>,</w:t>
      </w:r>
    </w:p>
    <w:p w14:paraId="6790C88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created_via</w:t>
      </w:r>
      <w:proofErr w:type="spellEnd"/>
      <w:r w:rsidRPr="006A686F">
        <w:rPr>
          <w:lang w:val="pt-BR"/>
        </w:rPr>
        <w:t>: '</w:t>
      </w:r>
      <w:proofErr w:type="spellStart"/>
      <w:r w:rsidRPr="006A686F">
        <w:rPr>
          <w:lang w:val="pt-BR"/>
        </w:rPr>
        <w:t>manual_admin</w:t>
      </w:r>
      <w:proofErr w:type="spellEnd"/>
      <w:r w:rsidRPr="006A686F">
        <w:rPr>
          <w:lang w:val="pt-BR"/>
        </w:rPr>
        <w:t>',</w:t>
      </w:r>
    </w:p>
    <w:p w14:paraId="38693DA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created_at</w:t>
      </w:r>
      <w:proofErr w:type="spellEnd"/>
      <w:r w:rsidRPr="006A686F">
        <w:rPr>
          <w:lang w:val="pt-BR"/>
        </w:rPr>
        <w:t xml:space="preserve">: </w:t>
      </w:r>
      <w:proofErr w:type="gramStart"/>
      <w:r w:rsidRPr="006A686F">
        <w:rPr>
          <w:lang w:val="pt-BR"/>
        </w:rPr>
        <w:t>new Date</w:t>
      </w:r>
      <w:proofErr w:type="gramEnd"/>
      <w:r w:rsidRPr="006A686F">
        <w:rPr>
          <w:lang w:val="pt-BR"/>
        </w:rPr>
        <w:t>(</w:t>
      </w:r>
      <w:proofErr w:type="gramStart"/>
      <w:r w:rsidRPr="006A686F">
        <w:rPr>
          <w:lang w:val="pt-BR"/>
        </w:rPr>
        <w:t>).</w:t>
      </w:r>
      <w:proofErr w:type="spellStart"/>
      <w:r w:rsidRPr="006A686F">
        <w:rPr>
          <w:lang w:val="pt-BR"/>
        </w:rPr>
        <w:t>toISOString</w:t>
      </w:r>
      <w:proofErr w:type="spellEnd"/>
      <w:proofErr w:type="gramEnd"/>
      <w:r w:rsidRPr="006A686F">
        <w:rPr>
          <w:lang w:val="pt-BR"/>
        </w:rPr>
        <w:t>(),</w:t>
      </w:r>
    </w:p>
    <w:p w14:paraId="386F175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role: 'SUBSCRIBER'</w:t>
      </w:r>
    </w:p>
    <w:p w14:paraId="18E059F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71E883B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})</w:t>
      </w:r>
    </w:p>
    <w:p w14:paraId="0011F0A8" w14:textId="77777777" w:rsidR="006A686F" w:rsidRPr="006A686F" w:rsidRDefault="006A686F" w:rsidP="006A686F">
      <w:pPr>
        <w:rPr>
          <w:lang w:val="pt-BR"/>
        </w:rPr>
      </w:pPr>
    </w:p>
    <w:p w14:paraId="4B4A032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Tratamento de erros do </w:t>
      </w:r>
      <w:proofErr w:type="spellStart"/>
      <w:r w:rsidRPr="006A686F">
        <w:rPr>
          <w:lang w:val="pt-BR"/>
        </w:rPr>
        <w:t>Auth</w:t>
      </w:r>
      <w:proofErr w:type="spellEnd"/>
    </w:p>
    <w:p w14:paraId="716873E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authError</w:t>
      </w:r>
      <w:proofErr w:type="spellEnd"/>
      <w:r w:rsidRPr="006A686F">
        <w:rPr>
          <w:lang w:val="pt-BR"/>
        </w:rPr>
        <w:t>) {</w:t>
      </w:r>
    </w:p>
    <w:p w14:paraId="4F33EA0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>('</w:t>
      </w:r>
      <w:r w:rsidRPr="006A686F">
        <w:rPr>
          <w:rFonts w:ascii="Segoe UI Emoji" w:hAnsi="Segoe UI Emoji" w:cs="Segoe UI Emoji"/>
          <w:lang w:val="pt-BR"/>
        </w:rPr>
        <w:t>❌</w:t>
      </w:r>
      <w:r w:rsidRPr="006A686F">
        <w:rPr>
          <w:lang w:val="pt-BR"/>
        </w:rPr>
        <w:t xml:space="preserve"> ERRO no </w:t>
      </w:r>
      <w:proofErr w:type="spellStart"/>
      <w:r w:rsidRPr="006A686F">
        <w:rPr>
          <w:lang w:val="pt-BR"/>
        </w:rPr>
        <w:t>Supabase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Auth</w:t>
      </w:r>
      <w:proofErr w:type="spellEnd"/>
      <w:r w:rsidRPr="006A686F">
        <w:rPr>
          <w:lang w:val="pt-BR"/>
        </w:rPr>
        <w:t xml:space="preserve">:', </w:t>
      </w:r>
      <w:proofErr w:type="spellStart"/>
      <w:r w:rsidRPr="006A686F">
        <w:rPr>
          <w:lang w:val="pt-BR"/>
        </w:rPr>
        <w:t>authError</w:t>
      </w:r>
      <w:proofErr w:type="spellEnd"/>
      <w:r w:rsidRPr="006A686F">
        <w:rPr>
          <w:lang w:val="pt-BR"/>
        </w:rPr>
        <w:t>)</w:t>
      </w:r>
    </w:p>
    <w:p w14:paraId="15A6829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   Código:', </w:t>
      </w:r>
      <w:proofErr w:type="spellStart"/>
      <w:r w:rsidRPr="006A686F">
        <w:rPr>
          <w:lang w:val="pt-BR"/>
        </w:rPr>
        <w:t>authError.code</w:t>
      </w:r>
      <w:proofErr w:type="spellEnd"/>
      <w:r w:rsidRPr="006A686F">
        <w:rPr>
          <w:lang w:val="pt-BR"/>
        </w:rPr>
        <w:t>)</w:t>
      </w:r>
    </w:p>
    <w:p w14:paraId="2FEC7F1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   Mensagem:', </w:t>
      </w:r>
      <w:proofErr w:type="spellStart"/>
      <w:r w:rsidRPr="006A686F">
        <w:rPr>
          <w:lang w:val="pt-BR"/>
        </w:rPr>
        <w:t>authError.message</w:t>
      </w:r>
      <w:proofErr w:type="spellEnd"/>
      <w:r w:rsidRPr="006A686F">
        <w:rPr>
          <w:lang w:val="pt-BR"/>
        </w:rPr>
        <w:t>)</w:t>
      </w:r>
    </w:p>
    <w:p w14:paraId="1ED59EC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   Status:', </w:t>
      </w:r>
      <w:proofErr w:type="spellStart"/>
      <w:r w:rsidRPr="006A686F">
        <w:rPr>
          <w:lang w:val="pt-BR"/>
        </w:rPr>
        <w:t>authError.status</w:t>
      </w:r>
      <w:proofErr w:type="spellEnd"/>
      <w:r w:rsidRPr="006A686F">
        <w:rPr>
          <w:lang w:val="pt-BR"/>
        </w:rPr>
        <w:t>)</w:t>
      </w:r>
    </w:p>
    <w:p w14:paraId="043A16D0" w14:textId="77777777" w:rsidR="006A686F" w:rsidRPr="006A686F" w:rsidRDefault="006A686F" w:rsidP="006A686F">
      <w:pPr>
        <w:rPr>
          <w:lang w:val="pt-BR"/>
        </w:rPr>
      </w:pPr>
    </w:p>
    <w:p w14:paraId="4389D21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// Erros específicos</w:t>
      </w:r>
    </w:p>
    <w:p w14:paraId="194DED3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gramStart"/>
      <w:r w:rsidRPr="006A686F">
        <w:rPr>
          <w:lang w:val="pt-BR"/>
        </w:rPr>
        <w:t>authError.</w:t>
      </w:r>
      <w:proofErr w:type="spellStart"/>
      <w:r w:rsidRPr="006A686F">
        <w:rPr>
          <w:lang w:val="pt-BR"/>
        </w:rPr>
        <w:t>message</w:t>
      </w:r>
      <w:proofErr w:type="spellEnd"/>
      <w:r w:rsidRPr="006A686F">
        <w:rPr>
          <w:lang w:val="pt-BR"/>
        </w:rPr>
        <w:t>?.includes(</w:t>
      </w:r>
      <w:proofErr w:type="gramEnd"/>
      <w:r w:rsidRPr="006A686F">
        <w:rPr>
          <w:lang w:val="pt-BR"/>
        </w:rPr>
        <w:t>'</w:t>
      </w:r>
      <w:proofErr w:type="spellStart"/>
      <w:r w:rsidRPr="006A686F">
        <w:rPr>
          <w:lang w:val="pt-BR"/>
        </w:rPr>
        <w:t>already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registered</w:t>
      </w:r>
      <w:proofErr w:type="spellEnd"/>
      <w:r w:rsidRPr="006A686F">
        <w:rPr>
          <w:lang w:val="pt-BR"/>
        </w:rPr>
        <w:t>')) {</w:t>
      </w:r>
    </w:p>
    <w:p w14:paraId="5D9117B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</w:p>
    <w:p w14:paraId="22469F3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'Email já está cadastrado no sistema de autenticação. ' +</w:t>
      </w:r>
    </w:p>
    <w:p w14:paraId="0A55F5F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'Se não aparece na lista, entre em contato com o suporte.'</w:t>
      </w:r>
    </w:p>
    <w:p w14:paraId="1ECAC6E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)</w:t>
      </w:r>
    </w:p>
    <w:p w14:paraId="643E27A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3F84C674" w14:textId="77777777" w:rsidR="006A686F" w:rsidRPr="006A686F" w:rsidRDefault="006A686F" w:rsidP="006A686F">
      <w:pPr>
        <w:rPr>
          <w:lang w:val="pt-BR"/>
        </w:rPr>
      </w:pPr>
    </w:p>
    <w:p w14:paraId="63BE293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gramStart"/>
      <w:r w:rsidRPr="006A686F">
        <w:rPr>
          <w:lang w:val="pt-BR"/>
        </w:rPr>
        <w:t>authError.</w:t>
      </w:r>
      <w:proofErr w:type="spellStart"/>
      <w:r w:rsidRPr="006A686F">
        <w:rPr>
          <w:lang w:val="pt-BR"/>
        </w:rPr>
        <w:t>message</w:t>
      </w:r>
      <w:proofErr w:type="spellEnd"/>
      <w:r w:rsidRPr="006A686F">
        <w:rPr>
          <w:lang w:val="pt-BR"/>
        </w:rPr>
        <w:t>?.</w:t>
      </w:r>
      <w:proofErr w:type="gramEnd"/>
      <w:r w:rsidRPr="006A686F">
        <w:rPr>
          <w:lang w:val="pt-BR"/>
        </w:rPr>
        <w:t>includes('</w:t>
      </w:r>
      <w:proofErr w:type="spellStart"/>
      <w:r w:rsidRPr="006A686F">
        <w:rPr>
          <w:lang w:val="pt-BR"/>
        </w:rPr>
        <w:t>password</w:t>
      </w:r>
      <w:proofErr w:type="spellEnd"/>
      <w:r w:rsidRPr="006A686F">
        <w:rPr>
          <w:lang w:val="pt-BR"/>
        </w:rPr>
        <w:t>')) {</w:t>
      </w:r>
    </w:p>
    <w:p w14:paraId="1140952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</w:p>
    <w:p w14:paraId="75A6AF0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'Erro na senha: deve ter no mínimo 6 caracteres e seguir as regras de segurança'</w:t>
      </w:r>
    </w:p>
    <w:p w14:paraId="1696037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)</w:t>
      </w:r>
    </w:p>
    <w:p w14:paraId="1410281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4ADE490D" w14:textId="77777777" w:rsidR="006A686F" w:rsidRPr="006A686F" w:rsidRDefault="006A686F" w:rsidP="006A686F">
      <w:pPr>
        <w:rPr>
          <w:lang w:val="pt-BR"/>
        </w:rPr>
      </w:pPr>
    </w:p>
    <w:p w14:paraId="4CA563F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authError.status</w:t>
      </w:r>
      <w:proofErr w:type="spellEnd"/>
      <w:r w:rsidRPr="006A686F">
        <w:rPr>
          <w:lang w:val="pt-BR"/>
        </w:rPr>
        <w:t xml:space="preserve"> === 429) {</w:t>
      </w:r>
    </w:p>
    <w:p w14:paraId="7FF9F32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</w:p>
    <w:p w14:paraId="32F2A80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'Limite de requisições atingido. Aguarde alguns minutos e tente novamente.'</w:t>
      </w:r>
    </w:p>
    <w:p w14:paraId="2225655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)</w:t>
      </w:r>
    </w:p>
    <w:p w14:paraId="0FAEA9E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3AB8EC31" w14:textId="77777777" w:rsidR="006A686F" w:rsidRPr="006A686F" w:rsidRDefault="006A686F" w:rsidP="006A686F">
      <w:pPr>
        <w:rPr>
          <w:lang w:val="pt-BR"/>
        </w:rPr>
      </w:pPr>
    </w:p>
    <w:p w14:paraId="6349F58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>`Erro ao criar autenticação: ${</w:t>
      </w:r>
      <w:proofErr w:type="spellStart"/>
      <w:proofErr w:type="gramStart"/>
      <w:r w:rsidRPr="006A686F">
        <w:rPr>
          <w:lang w:val="pt-BR"/>
        </w:rPr>
        <w:t>authError.message</w:t>
      </w:r>
      <w:proofErr w:type="spellEnd"/>
      <w:r w:rsidRPr="006A686F">
        <w:rPr>
          <w:lang w:val="pt-BR"/>
        </w:rPr>
        <w:t>}`</w:t>
      </w:r>
      <w:proofErr w:type="gramEnd"/>
      <w:r w:rsidRPr="006A686F">
        <w:rPr>
          <w:lang w:val="pt-BR"/>
        </w:rPr>
        <w:t>)</w:t>
      </w:r>
    </w:p>
    <w:p w14:paraId="275C50A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1B8FA529" w14:textId="77777777" w:rsidR="006A686F" w:rsidRPr="006A686F" w:rsidRDefault="006A686F" w:rsidP="006A686F">
      <w:pPr>
        <w:rPr>
          <w:lang w:val="pt-BR"/>
        </w:rPr>
      </w:pPr>
    </w:p>
    <w:p w14:paraId="70BFE51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Validar resposta do </w:t>
      </w:r>
      <w:proofErr w:type="spellStart"/>
      <w:r w:rsidRPr="006A686F">
        <w:rPr>
          <w:lang w:val="pt-BR"/>
        </w:rPr>
        <w:t>Auth</w:t>
      </w:r>
      <w:proofErr w:type="spellEnd"/>
    </w:p>
    <w:p w14:paraId="0CC4A35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(!</w:t>
      </w:r>
      <w:proofErr w:type="spellStart"/>
      <w:r w:rsidRPr="006A686F">
        <w:rPr>
          <w:lang w:val="pt-BR"/>
        </w:rPr>
        <w:t>authData</w:t>
      </w:r>
      <w:proofErr w:type="spellEnd"/>
      <w:proofErr w:type="gramEnd"/>
      <w:r w:rsidRPr="006A686F">
        <w:rPr>
          <w:lang w:val="pt-BR"/>
        </w:rPr>
        <w:t xml:space="preserve"> |</w:t>
      </w:r>
      <w:proofErr w:type="gramStart"/>
      <w:r w:rsidRPr="006A686F">
        <w:rPr>
          <w:lang w:val="pt-BR"/>
        </w:rPr>
        <w:t>| !</w:t>
      </w:r>
      <w:proofErr w:type="spellStart"/>
      <w:proofErr w:type="gramEnd"/>
      <w:r w:rsidRPr="006A686F">
        <w:rPr>
          <w:lang w:val="pt-BR"/>
        </w:rPr>
        <w:t>authData.user</w:t>
      </w:r>
      <w:proofErr w:type="spellEnd"/>
      <w:r w:rsidRPr="006A686F">
        <w:rPr>
          <w:lang w:val="pt-BR"/>
        </w:rPr>
        <w:t xml:space="preserve"> |</w:t>
      </w:r>
      <w:proofErr w:type="gramStart"/>
      <w:r w:rsidRPr="006A686F">
        <w:rPr>
          <w:lang w:val="pt-BR"/>
        </w:rPr>
        <w:t>| !</w:t>
      </w:r>
      <w:proofErr w:type="gramEnd"/>
      <w:r w:rsidRPr="006A686F">
        <w:rPr>
          <w:lang w:val="pt-BR"/>
        </w:rPr>
        <w:t>authData.user.id) {</w:t>
      </w:r>
    </w:p>
    <w:p w14:paraId="6EBAD70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>('</w:t>
      </w:r>
      <w:r w:rsidRPr="006A686F">
        <w:rPr>
          <w:rFonts w:ascii="Segoe UI Emoji" w:hAnsi="Segoe UI Emoji" w:cs="Segoe UI Emoji"/>
          <w:lang w:val="pt-BR"/>
        </w:rPr>
        <w:t>❌</w:t>
      </w:r>
      <w:r w:rsidRPr="006A686F">
        <w:rPr>
          <w:lang w:val="pt-BR"/>
        </w:rPr>
        <w:t xml:space="preserve"> Resposta inválida do </w:t>
      </w:r>
      <w:proofErr w:type="spellStart"/>
      <w:r w:rsidRPr="006A686F">
        <w:rPr>
          <w:lang w:val="pt-BR"/>
        </w:rPr>
        <w:t>Auth</w:t>
      </w:r>
      <w:proofErr w:type="spellEnd"/>
      <w:r w:rsidRPr="006A686F">
        <w:rPr>
          <w:lang w:val="pt-BR"/>
        </w:rPr>
        <w:t xml:space="preserve">:', </w:t>
      </w:r>
      <w:proofErr w:type="spellStart"/>
      <w:r w:rsidRPr="006A686F">
        <w:rPr>
          <w:lang w:val="pt-BR"/>
        </w:rPr>
        <w:t>authData</w:t>
      </w:r>
      <w:proofErr w:type="spellEnd"/>
      <w:r w:rsidRPr="006A686F">
        <w:rPr>
          <w:lang w:val="pt-BR"/>
        </w:rPr>
        <w:t>)</w:t>
      </w:r>
    </w:p>
    <w:p w14:paraId="10D74D7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</w:p>
    <w:p w14:paraId="2EC434F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'Falha ao criar usuário: servidor retornou resposta inválida'</w:t>
      </w:r>
    </w:p>
    <w:p w14:paraId="382F991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)</w:t>
      </w:r>
    </w:p>
    <w:p w14:paraId="15106F7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32909127" w14:textId="77777777" w:rsidR="006A686F" w:rsidRPr="006A686F" w:rsidRDefault="006A686F" w:rsidP="006A686F">
      <w:pPr>
        <w:rPr>
          <w:lang w:val="pt-BR"/>
        </w:rPr>
      </w:pPr>
    </w:p>
    <w:p w14:paraId="6F1D611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userId</w:t>
      </w:r>
      <w:proofErr w:type="spellEnd"/>
      <w:r w:rsidRPr="006A686F">
        <w:rPr>
          <w:lang w:val="pt-BR"/>
        </w:rPr>
        <w:t xml:space="preserve"> = authData.user.id</w:t>
      </w:r>
    </w:p>
    <w:p w14:paraId="55231DC7" w14:textId="77777777" w:rsidR="006A686F" w:rsidRPr="006A686F" w:rsidRDefault="006A686F" w:rsidP="006A686F">
      <w:pPr>
        <w:rPr>
          <w:lang w:val="pt-BR"/>
        </w:rPr>
      </w:pPr>
    </w:p>
    <w:p w14:paraId="3F3A348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✅</w:t>
      </w:r>
      <w:r w:rsidRPr="006A686F">
        <w:rPr>
          <w:lang w:val="pt-BR"/>
        </w:rPr>
        <w:t xml:space="preserve"> Usuário criado no </w:t>
      </w:r>
      <w:proofErr w:type="spellStart"/>
      <w:r w:rsidRPr="006A686F">
        <w:rPr>
          <w:lang w:val="pt-BR"/>
        </w:rPr>
        <w:t>Auth</w:t>
      </w:r>
      <w:proofErr w:type="spellEnd"/>
      <w:r w:rsidRPr="006A686F">
        <w:rPr>
          <w:lang w:val="pt-BR"/>
        </w:rPr>
        <w:t xml:space="preserve"> com sucesso!')</w:t>
      </w:r>
    </w:p>
    <w:p w14:paraId="36FE2C0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</w:t>
      </w:r>
      <w:r w:rsidRPr="006A686F">
        <w:rPr>
          <w:rFonts w:ascii="Segoe UI Emoji" w:hAnsi="Segoe UI Emoji" w:cs="Segoe UI Emoji"/>
          <w:lang w:val="pt-BR"/>
        </w:rPr>
        <w:t>🎯</w:t>
      </w:r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User</w:t>
      </w:r>
      <w:proofErr w:type="spellEnd"/>
      <w:r w:rsidRPr="006A686F">
        <w:rPr>
          <w:lang w:val="pt-BR"/>
        </w:rPr>
        <w:t xml:space="preserve"> ID (UUID real):', </w:t>
      </w:r>
      <w:proofErr w:type="spellStart"/>
      <w:r w:rsidRPr="006A686F">
        <w:rPr>
          <w:lang w:val="pt-BR"/>
        </w:rPr>
        <w:t>userId</w:t>
      </w:r>
      <w:proofErr w:type="spellEnd"/>
      <w:r w:rsidRPr="006A686F">
        <w:rPr>
          <w:lang w:val="pt-BR"/>
        </w:rPr>
        <w:t>)</w:t>
      </w:r>
    </w:p>
    <w:p w14:paraId="4FED0F7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Email confirmado:', </w:t>
      </w:r>
      <w:proofErr w:type="spellStart"/>
      <w:proofErr w:type="gramStart"/>
      <w:r w:rsidRPr="006A686F">
        <w:rPr>
          <w:lang w:val="pt-BR"/>
        </w:rPr>
        <w:t>authData.user.email</w:t>
      </w:r>
      <w:proofErr w:type="gramEnd"/>
      <w:r w:rsidRPr="006A686F">
        <w:rPr>
          <w:lang w:val="pt-BR"/>
        </w:rPr>
        <w:t>_confirmed_</w:t>
      </w:r>
      <w:proofErr w:type="gramStart"/>
      <w:r w:rsidRPr="006A686F">
        <w:rPr>
          <w:lang w:val="pt-BR"/>
        </w:rPr>
        <w:t>at</w:t>
      </w:r>
      <w:proofErr w:type="spellEnd"/>
      <w:r w:rsidRPr="006A686F">
        <w:rPr>
          <w:lang w:val="pt-BR"/>
        </w:rPr>
        <w:t xml:space="preserve"> ?</w:t>
      </w:r>
      <w:proofErr w:type="gramEnd"/>
      <w:r w:rsidRPr="006A686F">
        <w:rPr>
          <w:lang w:val="pt-BR"/>
        </w:rPr>
        <w:t xml:space="preserve"> 'Sim</w:t>
      </w:r>
      <w:proofErr w:type="gramStart"/>
      <w:r w:rsidRPr="006A686F">
        <w:rPr>
          <w:lang w:val="pt-BR"/>
        </w:rPr>
        <w:t>' :</w:t>
      </w:r>
      <w:proofErr w:type="gramEnd"/>
      <w:r w:rsidRPr="006A686F">
        <w:rPr>
          <w:lang w:val="pt-BR"/>
        </w:rPr>
        <w:t xml:space="preserve"> 'Não')</w:t>
      </w:r>
    </w:p>
    <w:p w14:paraId="547653A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Criado em:', </w:t>
      </w:r>
      <w:proofErr w:type="spellStart"/>
      <w:proofErr w:type="gramStart"/>
      <w:r w:rsidRPr="006A686F">
        <w:rPr>
          <w:lang w:val="pt-BR"/>
        </w:rPr>
        <w:t>authData.user.created</w:t>
      </w:r>
      <w:proofErr w:type="gramEnd"/>
      <w:r w:rsidRPr="006A686F">
        <w:rPr>
          <w:lang w:val="pt-BR"/>
        </w:rPr>
        <w:t>_at</w:t>
      </w:r>
      <w:proofErr w:type="spellEnd"/>
      <w:r w:rsidRPr="006A686F">
        <w:rPr>
          <w:lang w:val="pt-BR"/>
        </w:rPr>
        <w:t>)</w:t>
      </w:r>
    </w:p>
    <w:p w14:paraId="5A73A281" w14:textId="77777777" w:rsidR="006A686F" w:rsidRPr="006A686F" w:rsidRDefault="006A686F" w:rsidP="006A686F">
      <w:pPr>
        <w:rPr>
          <w:lang w:val="pt-BR"/>
        </w:rPr>
      </w:pPr>
    </w:p>
    <w:p w14:paraId="212E063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7DB1D75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ETAPA 4: CRIAR PERFIL (USAR ID DO AUTH)</w:t>
      </w:r>
    </w:p>
    <w:p w14:paraId="2A9E9FD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2265B06D" w14:textId="77777777" w:rsidR="006A686F" w:rsidRPr="006A686F" w:rsidRDefault="006A686F" w:rsidP="006A686F">
      <w:pPr>
        <w:rPr>
          <w:lang w:val="pt-BR"/>
        </w:rPr>
      </w:pPr>
    </w:p>
    <w:p w14:paraId="322E127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'\n</w:t>
      </w:r>
      <w:r w:rsidRPr="006A686F">
        <w:rPr>
          <w:rFonts w:ascii="Segoe UI Emoji" w:hAnsi="Segoe UI Emoji" w:cs="Segoe UI Emoji"/>
          <w:lang w:val="pt-BR"/>
        </w:rPr>
        <w:t>📝</w:t>
      </w:r>
      <w:r w:rsidRPr="006A686F">
        <w:rPr>
          <w:lang w:val="pt-BR"/>
        </w:rPr>
        <w:t xml:space="preserve"> ETAPA 4: Criando perfil na tabela profiles...')</w:t>
      </w:r>
    </w:p>
    <w:p w14:paraId="2C8793B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Usando </w:t>
      </w:r>
      <w:proofErr w:type="spellStart"/>
      <w:r w:rsidRPr="006A686F">
        <w:rPr>
          <w:lang w:val="pt-BR"/>
        </w:rPr>
        <w:t>User</w:t>
      </w:r>
      <w:proofErr w:type="spellEnd"/>
      <w:r w:rsidRPr="006A686F">
        <w:rPr>
          <w:lang w:val="pt-BR"/>
        </w:rPr>
        <w:t xml:space="preserve"> ID do </w:t>
      </w:r>
      <w:proofErr w:type="spellStart"/>
      <w:r w:rsidRPr="006A686F">
        <w:rPr>
          <w:lang w:val="pt-BR"/>
        </w:rPr>
        <w:t>Auth</w:t>
      </w:r>
      <w:proofErr w:type="spellEnd"/>
      <w:r w:rsidRPr="006A686F">
        <w:rPr>
          <w:lang w:val="pt-BR"/>
        </w:rPr>
        <w:t xml:space="preserve">:', </w:t>
      </w:r>
      <w:proofErr w:type="spellStart"/>
      <w:r w:rsidRPr="006A686F">
        <w:rPr>
          <w:lang w:val="pt-BR"/>
        </w:rPr>
        <w:t>userId</w:t>
      </w:r>
      <w:proofErr w:type="spellEnd"/>
      <w:r w:rsidRPr="006A686F">
        <w:rPr>
          <w:lang w:val="pt-BR"/>
        </w:rPr>
        <w:t>)</w:t>
      </w:r>
    </w:p>
    <w:p w14:paraId="683B5CB9" w14:textId="77777777" w:rsidR="006A686F" w:rsidRPr="006A686F" w:rsidRDefault="006A686F" w:rsidP="006A686F">
      <w:pPr>
        <w:rPr>
          <w:lang w:val="pt-BR"/>
        </w:rPr>
      </w:pPr>
    </w:p>
    <w:p w14:paraId="486125B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profilePayload</w:t>
      </w:r>
      <w:proofErr w:type="spellEnd"/>
      <w:r w:rsidRPr="006A686F">
        <w:rPr>
          <w:lang w:val="pt-BR"/>
        </w:rPr>
        <w:t xml:space="preserve"> = {</w:t>
      </w:r>
    </w:p>
    <w:p w14:paraId="51F07E4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id: </w:t>
      </w:r>
      <w:proofErr w:type="spellStart"/>
      <w:proofErr w:type="gramStart"/>
      <w:r w:rsidRPr="006A686F">
        <w:rPr>
          <w:lang w:val="pt-BR"/>
        </w:rPr>
        <w:t>userId</w:t>
      </w:r>
      <w:proofErr w:type="spellEnd"/>
      <w:r w:rsidRPr="006A686F">
        <w:rPr>
          <w:lang w:val="pt-BR"/>
        </w:rPr>
        <w:t>,  /</w:t>
      </w:r>
      <w:proofErr w:type="gramEnd"/>
      <w:r w:rsidRPr="006A686F">
        <w:rPr>
          <w:lang w:val="pt-BR"/>
        </w:rPr>
        <w:t xml:space="preserve">/ </w:t>
      </w:r>
      <w:r w:rsidRPr="006A686F">
        <w:rPr>
          <w:rFonts w:ascii="Segoe UI Emoji" w:hAnsi="Segoe UI Emoji" w:cs="Segoe UI Emoji"/>
          <w:lang w:val="pt-BR"/>
        </w:rPr>
        <w:t>🎯</w:t>
      </w:r>
      <w:r w:rsidRPr="006A686F">
        <w:rPr>
          <w:lang w:val="pt-BR"/>
        </w:rPr>
        <w:t xml:space="preserve"> ID REAL do </w:t>
      </w:r>
      <w:proofErr w:type="spellStart"/>
      <w:r w:rsidRPr="006A686F">
        <w:rPr>
          <w:lang w:val="pt-BR"/>
        </w:rPr>
        <w:t>Auth</w:t>
      </w:r>
      <w:proofErr w:type="spellEnd"/>
      <w:r w:rsidRPr="006A686F">
        <w:rPr>
          <w:lang w:val="pt-BR"/>
        </w:rPr>
        <w:t xml:space="preserve"> (não gerado no </w:t>
      </w:r>
      <w:proofErr w:type="spellStart"/>
      <w:r w:rsidRPr="006A686F">
        <w:rPr>
          <w:lang w:val="pt-BR"/>
        </w:rPr>
        <w:t>frontend</w:t>
      </w:r>
      <w:proofErr w:type="spellEnd"/>
      <w:r w:rsidRPr="006A686F">
        <w:rPr>
          <w:lang w:val="pt-BR"/>
        </w:rPr>
        <w:t>!)</w:t>
      </w:r>
    </w:p>
    <w:p w14:paraId="122A18E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normalizedEmail</w:t>
      </w:r>
      <w:proofErr w:type="spellEnd"/>
      <w:r w:rsidRPr="006A686F">
        <w:rPr>
          <w:lang w:val="pt-BR"/>
        </w:rPr>
        <w:t>,</w:t>
      </w:r>
    </w:p>
    <w:p w14:paraId="74093F7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name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normalizedName</w:t>
      </w:r>
      <w:proofErr w:type="spellEnd"/>
      <w:r w:rsidRPr="006A686F">
        <w:rPr>
          <w:lang w:val="pt-BR"/>
        </w:rPr>
        <w:t>,</w:t>
      </w:r>
    </w:p>
    <w:p w14:paraId="21D475E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role: 'SUBSCRIBER',</w:t>
      </w:r>
    </w:p>
    <w:p w14:paraId="6EBBBEE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subscription_status</w:t>
      </w:r>
      <w:proofErr w:type="spellEnd"/>
      <w:r w:rsidRPr="006A686F">
        <w:rPr>
          <w:lang w:val="pt-BR"/>
        </w:rPr>
        <w:t>: 'ACTIVE',</w:t>
      </w:r>
    </w:p>
    <w:p w14:paraId="3397DFF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created_at</w:t>
      </w:r>
      <w:proofErr w:type="spellEnd"/>
      <w:r w:rsidRPr="006A686F">
        <w:rPr>
          <w:lang w:val="pt-BR"/>
        </w:rPr>
        <w:t xml:space="preserve">: </w:t>
      </w:r>
      <w:proofErr w:type="gramStart"/>
      <w:r w:rsidRPr="006A686F">
        <w:rPr>
          <w:lang w:val="pt-BR"/>
        </w:rPr>
        <w:t>new Date</w:t>
      </w:r>
      <w:proofErr w:type="gramEnd"/>
      <w:r w:rsidRPr="006A686F">
        <w:rPr>
          <w:lang w:val="pt-BR"/>
        </w:rPr>
        <w:t>(</w:t>
      </w:r>
      <w:proofErr w:type="gramStart"/>
      <w:r w:rsidRPr="006A686F">
        <w:rPr>
          <w:lang w:val="pt-BR"/>
        </w:rPr>
        <w:t>).</w:t>
      </w:r>
      <w:proofErr w:type="spellStart"/>
      <w:r w:rsidRPr="006A686F">
        <w:rPr>
          <w:lang w:val="pt-BR"/>
        </w:rPr>
        <w:t>toISOString</w:t>
      </w:r>
      <w:proofErr w:type="spellEnd"/>
      <w:proofErr w:type="gramEnd"/>
      <w:r w:rsidRPr="006A686F">
        <w:rPr>
          <w:lang w:val="pt-BR"/>
        </w:rPr>
        <w:t>(),</w:t>
      </w:r>
    </w:p>
    <w:p w14:paraId="6478C3C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updated_at</w:t>
      </w:r>
      <w:proofErr w:type="spellEnd"/>
      <w:r w:rsidRPr="006A686F">
        <w:rPr>
          <w:lang w:val="pt-BR"/>
        </w:rPr>
        <w:t xml:space="preserve">: </w:t>
      </w:r>
      <w:proofErr w:type="gramStart"/>
      <w:r w:rsidRPr="006A686F">
        <w:rPr>
          <w:lang w:val="pt-BR"/>
        </w:rPr>
        <w:t>new Date</w:t>
      </w:r>
      <w:proofErr w:type="gramEnd"/>
      <w:r w:rsidRPr="006A686F">
        <w:rPr>
          <w:lang w:val="pt-BR"/>
        </w:rPr>
        <w:t>(</w:t>
      </w:r>
      <w:proofErr w:type="gramStart"/>
      <w:r w:rsidRPr="006A686F">
        <w:rPr>
          <w:lang w:val="pt-BR"/>
        </w:rPr>
        <w:t>).</w:t>
      </w:r>
      <w:proofErr w:type="spellStart"/>
      <w:r w:rsidRPr="006A686F">
        <w:rPr>
          <w:lang w:val="pt-BR"/>
        </w:rPr>
        <w:t>toISOString</w:t>
      </w:r>
      <w:proofErr w:type="spellEnd"/>
      <w:proofErr w:type="gramEnd"/>
      <w:r w:rsidRPr="006A686F">
        <w:rPr>
          <w:lang w:val="pt-BR"/>
        </w:rPr>
        <w:t>()</w:t>
      </w:r>
    </w:p>
    <w:p w14:paraId="07FA8A9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31A3CE00" w14:textId="77777777" w:rsidR="006A686F" w:rsidRPr="006A686F" w:rsidRDefault="006A686F" w:rsidP="006A686F">
      <w:pPr>
        <w:rPr>
          <w:lang w:val="pt-BR"/>
        </w:rPr>
      </w:pPr>
    </w:p>
    <w:p w14:paraId="7422953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</w:t>
      </w:r>
      <w:proofErr w:type="spellStart"/>
      <w:r w:rsidRPr="006A686F">
        <w:rPr>
          <w:lang w:val="pt-BR"/>
        </w:rPr>
        <w:t>Payload</w:t>
      </w:r>
      <w:proofErr w:type="spellEnd"/>
      <w:r w:rsidRPr="006A686F">
        <w:rPr>
          <w:lang w:val="pt-BR"/>
        </w:rPr>
        <w:t xml:space="preserve"> do perfil:', </w:t>
      </w:r>
      <w:proofErr w:type="spellStart"/>
      <w:r w:rsidRPr="006A686F">
        <w:rPr>
          <w:lang w:val="pt-BR"/>
        </w:rPr>
        <w:t>JSON.stringify</w:t>
      </w:r>
      <w:proofErr w:type="spellEnd"/>
      <w:r w:rsidRPr="006A686F">
        <w:rPr>
          <w:lang w:val="pt-BR"/>
        </w:rPr>
        <w:t>(</w:t>
      </w:r>
      <w:proofErr w:type="spellStart"/>
      <w:r w:rsidRPr="006A686F">
        <w:rPr>
          <w:lang w:val="pt-BR"/>
        </w:rPr>
        <w:t>profilePayload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null</w:t>
      </w:r>
      <w:proofErr w:type="spellEnd"/>
      <w:r w:rsidRPr="006A686F">
        <w:rPr>
          <w:lang w:val="pt-BR"/>
        </w:rPr>
        <w:t>, 2))</w:t>
      </w:r>
    </w:p>
    <w:p w14:paraId="6DC42AAF" w14:textId="77777777" w:rsidR="006A686F" w:rsidRPr="006A686F" w:rsidRDefault="006A686F" w:rsidP="006A686F">
      <w:pPr>
        <w:rPr>
          <w:lang w:val="pt-BR"/>
        </w:rPr>
      </w:pPr>
    </w:p>
    <w:p w14:paraId="19A6809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{ data</w:t>
      </w:r>
      <w:proofErr w:type="gram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profileData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profileError</w:t>
      </w:r>
      <w:proofErr w:type="spellEnd"/>
      <w:r w:rsidRPr="006A686F">
        <w:rPr>
          <w:lang w:val="pt-BR"/>
        </w:rPr>
        <w:t xml:space="preserve"> }</w:t>
      </w:r>
      <w:proofErr w:type="gram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await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supabase</w:t>
      </w:r>
      <w:proofErr w:type="spellEnd"/>
    </w:p>
    <w:p w14:paraId="239F4AC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from</w:t>
      </w:r>
      <w:proofErr w:type="spellEnd"/>
      <w:proofErr w:type="gramEnd"/>
      <w:r w:rsidRPr="006A686F">
        <w:rPr>
          <w:lang w:val="pt-BR"/>
        </w:rPr>
        <w:t>('profiles')</w:t>
      </w:r>
    </w:p>
    <w:p w14:paraId="3103FFF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insert</w:t>
      </w:r>
      <w:proofErr w:type="spellEnd"/>
      <w:proofErr w:type="gramEnd"/>
      <w:r w:rsidRPr="006A686F">
        <w:rPr>
          <w:lang w:val="pt-BR"/>
        </w:rPr>
        <w:t>(</w:t>
      </w:r>
      <w:proofErr w:type="spellStart"/>
      <w:r w:rsidRPr="006A686F">
        <w:rPr>
          <w:lang w:val="pt-BR"/>
        </w:rPr>
        <w:t>profilePayload</w:t>
      </w:r>
      <w:proofErr w:type="spellEnd"/>
      <w:r w:rsidRPr="006A686F">
        <w:rPr>
          <w:lang w:val="pt-BR"/>
        </w:rPr>
        <w:t>)</w:t>
      </w:r>
    </w:p>
    <w:p w14:paraId="0180955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select</w:t>
      </w:r>
      <w:proofErr w:type="spellEnd"/>
      <w:proofErr w:type="gramEnd"/>
      <w:r w:rsidRPr="006A686F">
        <w:rPr>
          <w:lang w:val="pt-BR"/>
        </w:rPr>
        <w:t>()</w:t>
      </w:r>
    </w:p>
    <w:p w14:paraId="3CEE94F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.single</w:t>
      </w:r>
      <w:proofErr w:type="gramEnd"/>
      <w:r w:rsidRPr="006A686F">
        <w:rPr>
          <w:lang w:val="pt-BR"/>
        </w:rPr>
        <w:t>()</w:t>
      </w:r>
    </w:p>
    <w:p w14:paraId="27D6419F" w14:textId="77777777" w:rsidR="006A686F" w:rsidRPr="006A686F" w:rsidRDefault="006A686F" w:rsidP="006A686F">
      <w:pPr>
        <w:rPr>
          <w:lang w:val="pt-BR"/>
        </w:rPr>
      </w:pPr>
    </w:p>
    <w:p w14:paraId="61A026E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Tratamento de erros do Profile</w:t>
      </w:r>
    </w:p>
    <w:p w14:paraId="5802852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profileError</w:t>
      </w:r>
      <w:proofErr w:type="spellEnd"/>
      <w:r w:rsidRPr="006A686F">
        <w:rPr>
          <w:lang w:val="pt-BR"/>
        </w:rPr>
        <w:t>) {</w:t>
      </w:r>
    </w:p>
    <w:p w14:paraId="73BBEDD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>('</w:t>
      </w:r>
      <w:r w:rsidRPr="006A686F">
        <w:rPr>
          <w:rFonts w:ascii="Segoe UI Emoji" w:hAnsi="Segoe UI Emoji" w:cs="Segoe UI Emoji"/>
          <w:lang w:val="pt-BR"/>
        </w:rPr>
        <w:t>❌</w:t>
      </w:r>
      <w:r w:rsidRPr="006A686F">
        <w:rPr>
          <w:lang w:val="pt-BR"/>
        </w:rPr>
        <w:t xml:space="preserve"> ERRO ao criar perfil:', </w:t>
      </w:r>
      <w:proofErr w:type="spellStart"/>
      <w:r w:rsidRPr="006A686F">
        <w:rPr>
          <w:lang w:val="pt-BR"/>
        </w:rPr>
        <w:t>profileError</w:t>
      </w:r>
      <w:proofErr w:type="spellEnd"/>
      <w:r w:rsidRPr="006A686F">
        <w:rPr>
          <w:lang w:val="pt-BR"/>
        </w:rPr>
        <w:t>)</w:t>
      </w:r>
    </w:p>
    <w:p w14:paraId="0B9FE01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   Código:', </w:t>
      </w:r>
      <w:proofErr w:type="spellStart"/>
      <w:r w:rsidRPr="006A686F">
        <w:rPr>
          <w:lang w:val="pt-BR"/>
        </w:rPr>
        <w:t>profileError.code</w:t>
      </w:r>
      <w:proofErr w:type="spellEnd"/>
      <w:r w:rsidRPr="006A686F">
        <w:rPr>
          <w:lang w:val="pt-BR"/>
        </w:rPr>
        <w:t>)</w:t>
      </w:r>
    </w:p>
    <w:p w14:paraId="0F64B8C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   Mensagem:', </w:t>
      </w:r>
      <w:proofErr w:type="spellStart"/>
      <w:r w:rsidRPr="006A686F">
        <w:rPr>
          <w:lang w:val="pt-BR"/>
        </w:rPr>
        <w:t>profileError.message</w:t>
      </w:r>
      <w:proofErr w:type="spellEnd"/>
      <w:r w:rsidRPr="006A686F">
        <w:rPr>
          <w:lang w:val="pt-BR"/>
        </w:rPr>
        <w:t>)</w:t>
      </w:r>
    </w:p>
    <w:p w14:paraId="2611B61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lastRenderedPageBreak/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   Detalhes:', </w:t>
      </w:r>
      <w:proofErr w:type="spellStart"/>
      <w:r w:rsidRPr="006A686F">
        <w:rPr>
          <w:lang w:val="pt-BR"/>
        </w:rPr>
        <w:t>profileError.details</w:t>
      </w:r>
      <w:proofErr w:type="spellEnd"/>
      <w:r w:rsidRPr="006A686F">
        <w:rPr>
          <w:lang w:val="pt-BR"/>
        </w:rPr>
        <w:t>)</w:t>
      </w:r>
    </w:p>
    <w:p w14:paraId="108427C4" w14:textId="77777777" w:rsidR="006A686F" w:rsidRPr="006A686F" w:rsidRDefault="006A686F" w:rsidP="006A686F">
      <w:pPr>
        <w:rPr>
          <w:lang w:val="pt-BR"/>
        </w:rPr>
      </w:pPr>
    </w:p>
    <w:p w14:paraId="38F64AA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5B9A578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// ROLLBACK: Deletar do </w:t>
      </w:r>
      <w:proofErr w:type="spellStart"/>
      <w:r w:rsidRPr="006A686F">
        <w:rPr>
          <w:lang w:val="pt-BR"/>
        </w:rPr>
        <w:t>Auth</w:t>
      </w:r>
      <w:proofErr w:type="spellEnd"/>
      <w:r w:rsidRPr="006A686F">
        <w:rPr>
          <w:lang w:val="pt-BR"/>
        </w:rPr>
        <w:t xml:space="preserve"> se perfil falhar</w:t>
      </w:r>
    </w:p>
    <w:p w14:paraId="4B1BFF9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0C289315" w14:textId="77777777" w:rsidR="006A686F" w:rsidRPr="006A686F" w:rsidRDefault="006A686F" w:rsidP="006A686F">
      <w:pPr>
        <w:rPr>
          <w:lang w:val="pt-BR"/>
        </w:rPr>
      </w:pPr>
    </w:p>
    <w:p w14:paraId="0B9F369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'\n</w:t>
      </w:r>
      <w:r w:rsidRPr="006A686F">
        <w:rPr>
          <w:rFonts w:ascii="Segoe UI Emoji" w:hAnsi="Segoe UI Emoji" w:cs="Segoe UI Emoji"/>
          <w:lang w:val="pt-BR"/>
        </w:rPr>
        <w:t>🔄</w:t>
      </w:r>
      <w:r w:rsidRPr="006A686F">
        <w:rPr>
          <w:lang w:val="pt-BR"/>
        </w:rPr>
        <w:t xml:space="preserve"> EXECUTANDO ROLLBACK...')</w:t>
      </w:r>
    </w:p>
    <w:p w14:paraId="75FE0DE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Tentando deletar usuário do </w:t>
      </w:r>
      <w:proofErr w:type="spellStart"/>
      <w:r w:rsidRPr="006A686F">
        <w:rPr>
          <w:lang w:val="pt-BR"/>
        </w:rPr>
        <w:t>Auth</w:t>
      </w:r>
      <w:proofErr w:type="spellEnd"/>
      <w:r w:rsidRPr="006A686F">
        <w:rPr>
          <w:lang w:val="pt-BR"/>
        </w:rPr>
        <w:t xml:space="preserve"> (ID:', </w:t>
      </w:r>
      <w:proofErr w:type="spellStart"/>
      <w:r w:rsidRPr="006A686F">
        <w:rPr>
          <w:lang w:val="pt-BR"/>
        </w:rPr>
        <w:t>userId</w:t>
      </w:r>
      <w:proofErr w:type="spellEnd"/>
      <w:r w:rsidRPr="006A686F">
        <w:rPr>
          <w:lang w:val="pt-BR"/>
        </w:rPr>
        <w:t>, ')')</w:t>
      </w:r>
    </w:p>
    <w:p w14:paraId="2E6848F6" w14:textId="77777777" w:rsidR="006A686F" w:rsidRPr="006A686F" w:rsidRDefault="006A686F" w:rsidP="006A686F">
      <w:pPr>
        <w:rPr>
          <w:lang w:val="pt-BR"/>
        </w:rPr>
      </w:pPr>
    </w:p>
    <w:p w14:paraId="71C3CA8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try</w:t>
      </w:r>
      <w:proofErr w:type="spellEnd"/>
      <w:r w:rsidRPr="006A686F">
        <w:rPr>
          <w:lang w:val="pt-BR"/>
        </w:rPr>
        <w:t xml:space="preserve"> {</w:t>
      </w:r>
    </w:p>
    <w:p w14:paraId="7F3D699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error</w:t>
      </w:r>
      <w:proofErr w:type="spellEnd"/>
      <w:proofErr w:type="gram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deleteError</w:t>
      </w:r>
      <w:proofErr w:type="spellEnd"/>
      <w:r w:rsidRPr="006A686F">
        <w:rPr>
          <w:lang w:val="pt-BR"/>
        </w:rPr>
        <w:t xml:space="preserve"> }</w:t>
      </w:r>
      <w:proofErr w:type="gram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await</w:t>
      </w:r>
      <w:proofErr w:type="spellEnd"/>
      <w:r w:rsidRPr="006A686F">
        <w:rPr>
          <w:lang w:val="pt-BR"/>
        </w:rPr>
        <w:t xml:space="preserve"> </w:t>
      </w:r>
      <w:proofErr w:type="spellStart"/>
      <w:proofErr w:type="gramStart"/>
      <w:r w:rsidRPr="006A686F">
        <w:rPr>
          <w:lang w:val="pt-BR"/>
        </w:rPr>
        <w:t>supabase.auth</w:t>
      </w:r>
      <w:proofErr w:type="gramEnd"/>
      <w:r w:rsidRPr="006A686F">
        <w:rPr>
          <w:lang w:val="pt-BR"/>
        </w:rPr>
        <w:t>.</w:t>
      </w:r>
      <w:proofErr w:type="gramStart"/>
      <w:r w:rsidRPr="006A686F">
        <w:rPr>
          <w:lang w:val="pt-BR"/>
        </w:rPr>
        <w:t>admin.deleteUser</w:t>
      </w:r>
      <w:proofErr w:type="spellEnd"/>
      <w:proofErr w:type="gramEnd"/>
      <w:r w:rsidRPr="006A686F">
        <w:rPr>
          <w:lang w:val="pt-BR"/>
        </w:rPr>
        <w:t>(</w:t>
      </w:r>
      <w:proofErr w:type="spellStart"/>
      <w:r w:rsidRPr="006A686F">
        <w:rPr>
          <w:lang w:val="pt-BR"/>
        </w:rPr>
        <w:t>userId</w:t>
      </w:r>
      <w:proofErr w:type="spellEnd"/>
      <w:r w:rsidRPr="006A686F">
        <w:rPr>
          <w:lang w:val="pt-BR"/>
        </w:rPr>
        <w:t>)</w:t>
      </w:r>
    </w:p>
    <w:p w14:paraId="7209C4D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</w:p>
    <w:p w14:paraId="7BD0477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deleteError</w:t>
      </w:r>
      <w:proofErr w:type="spellEnd"/>
      <w:r w:rsidRPr="006A686F">
        <w:rPr>
          <w:lang w:val="pt-BR"/>
        </w:rPr>
        <w:t>) {</w:t>
      </w:r>
    </w:p>
    <w:p w14:paraId="00535DD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>('</w:t>
      </w:r>
      <w:r w:rsidRPr="006A686F">
        <w:rPr>
          <w:rFonts w:ascii="Segoe UI Emoji" w:hAnsi="Segoe UI Emoji" w:cs="Segoe UI Emoji"/>
          <w:lang w:val="pt-BR"/>
        </w:rPr>
        <w:t>❌</w:t>
      </w:r>
      <w:r w:rsidRPr="006A686F">
        <w:rPr>
          <w:lang w:val="pt-BR"/>
        </w:rPr>
        <w:t xml:space="preserve"> Falha no </w:t>
      </w:r>
      <w:proofErr w:type="spellStart"/>
      <w:r w:rsidRPr="006A686F">
        <w:rPr>
          <w:lang w:val="pt-BR"/>
        </w:rPr>
        <w:t>rollback</w:t>
      </w:r>
      <w:proofErr w:type="spellEnd"/>
      <w:r w:rsidRPr="006A686F">
        <w:rPr>
          <w:lang w:val="pt-BR"/>
        </w:rPr>
        <w:t xml:space="preserve">:', </w:t>
      </w:r>
      <w:proofErr w:type="spellStart"/>
      <w:r w:rsidRPr="006A686F">
        <w:rPr>
          <w:lang w:val="pt-BR"/>
        </w:rPr>
        <w:t>deleteError</w:t>
      </w:r>
      <w:proofErr w:type="spellEnd"/>
      <w:r w:rsidRPr="006A686F">
        <w:rPr>
          <w:lang w:val="pt-BR"/>
        </w:rPr>
        <w:t>)</w:t>
      </w:r>
    </w:p>
    <w:p w14:paraId="19444D2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} </w:t>
      </w:r>
      <w:proofErr w:type="spellStart"/>
      <w:r w:rsidRPr="006A686F">
        <w:rPr>
          <w:lang w:val="pt-BR"/>
        </w:rPr>
        <w:t>else</w:t>
      </w:r>
      <w:proofErr w:type="spellEnd"/>
      <w:r w:rsidRPr="006A686F">
        <w:rPr>
          <w:lang w:val="pt-BR"/>
        </w:rPr>
        <w:t xml:space="preserve"> {</w:t>
      </w:r>
    </w:p>
    <w:p w14:paraId="6C50027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✅</w:t>
      </w:r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Rollback</w:t>
      </w:r>
      <w:proofErr w:type="spellEnd"/>
      <w:r w:rsidRPr="006A686F">
        <w:rPr>
          <w:lang w:val="pt-BR"/>
        </w:rPr>
        <w:t xml:space="preserve"> concluído: usuário removido do </w:t>
      </w:r>
      <w:proofErr w:type="spellStart"/>
      <w:r w:rsidRPr="006A686F">
        <w:rPr>
          <w:lang w:val="pt-BR"/>
        </w:rPr>
        <w:t>Auth</w:t>
      </w:r>
      <w:proofErr w:type="spellEnd"/>
      <w:r w:rsidRPr="006A686F">
        <w:rPr>
          <w:lang w:val="pt-BR"/>
        </w:rPr>
        <w:t>')</w:t>
      </w:r>
    </w:p>
    <w:p w14:paraId="547C8E9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}</w:t>
      </w:r>
    </w:p>
    <w:p w14:paraId="4978369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 catch (</w:t>
      </w:r>
      <w:proofErr w:type="spellStart"/>
      <w:r w:rsidRPr="006A686F">
        <w:rPr>
          <w:lang w:val="pt-BR"/>
        </w:rPr>
        <w:t>rollbackError</w:t>
      </w:r>
      <w:proofErr w:type="spellEnd"/>
      <w:r w:rsidRPr="006A686F">
        <w:rPr>
          <w:lang w:val="pt-BR"/>
        </w:rPr>
        <w:t>) {</w:t>
      </w:r>
    </w:p>
    <w:p w14:paraId="23D2131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>('</w:t>
      </w:r>
      <w:r w:rsidRPr="006A686F">
        <w:rPr>
          <w:rFonts w:ascii="Segoe UI Emoji" w:hAnsi="Segoe UI Emoji" w:cs="Segoe UI Emoji"/>
          <w:lang w:val="pt-BR"/>
        </w:rPr>
        <w:t>❌</w:t>
      </w:r>
      <w:r w:rsidRPr="006A686F">
        <w:rPr>
          <w:lang w:val="pt-BR"/>
        </w:rPr>
        <w:t xml:space="preserve"> Exceção durante </w:t>
      </w:r>
      <w:proofErr w:type="spellStart"/>
      <w:r w:rsidRPr="006A686F">
        <w:rPr>
          <w:lang w:val="pt-BR"/>
        </w:rPr>
        <w:t>rollback</w:t>
      </w:r>
      <w:proofErr w:type="spellEnd"/>
      <w:r w:rsidRPr="006A686F">
        <w:rPr>
          <w:lang w:val="pt-BR"/>
        </w:rPr>
        <w:t xml:space="preserve">:', </w:t>
      </w:r>
      <w:proofErr w:type="spellStart"/>
      <w:r w:rsidRPr="006A686F">
        <w:rPr>
          <w:lang w:val="pt-BR"/>
        </w:rPr>
        <w:t>rollbackError</w:t>
      </w:r>
      <w:proofErr w:type="spellEnd"/>
      <w:r w:rsidRPr="006A686F">
        <w:rPr>
          <w:lang w:val="pt-BR"/>
        </w:rPr>
        <w:t>)</w:t>
      </w:r>
    </w:p>
    <w:p w14:paraId="4D3459D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6C665A53" w14:textId="77777777" w:rsidR="006A686F" w:rsidRPr="006A686F" w:rsidRDefault="006A686F" w:rsidP="006A686F">
      <w:pPr>
        <w:rPr>
          <w:lang w:val="pt-BR"/>
        </w:rPr>
      </w:pPr>
    </w:p>
    <w:p w14:paraId="2DA4133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// Erros específicos do perfil</w:t>
      </w:r>
    </w:p>
    <w:p w14:paraId="0A8228E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profileError.code</w:t>
      </w:r>
      <w:proofErr w:type="spellEnd"/>
      <w:r w:rsidRPr="006A686F">
        <w:rPr>
          <w:lang w:val="pt-BR"/>
        </w:rPr>
        <w:t xml:space="preserve"> === '23505') </w:t>
      </w:r>
      <w:proofErr w:type="gramStart"/>
      <w:r w:rsidRPr="006A686F">
        <w:rPr>
          <w:lang w:val="pt-BR"/>
        </w:rPr>
        <w:t>{  /</w:t>
      </w:r>
      <w:proofErr w:type="gramEnd"/>
      <w:r w:rsidRPr="006A686F">
        <w:rPr>
          <w:lang w:val="pt-BR"/>
        </w:rPr>
        <w:t xml:space="preserve">/ </w:t>
      </w:r>
      <w:proofErr w:type="spellStart"/>
      <w:r w:rsidRPr="006A686F">
        <w:rPr>
          <w:lang w:val="pt-BR"/>
        </w:rPr>
        <w:t>Duplicate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key</w:t>
      </w:r>
      <w:proofErr w:type="spellEnd"/>
    </w:p>
    <w:p w14:paraId="3E69074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</w:p>
    <w:p w14:paraId="5E49204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'Perfil duplicado. O 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 xml:space="preserve"> já está associado a outro usuário.'</w:t>
      </w:r>
    </w:p>
    <w:p w14:paraId="366957A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)</w:t>
      </w:r>
    </w:p>
    <w:p w14:paraId="0254A38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0411F6D8" w14:textId="77777777" w:rsidR="006A686F" w:rsidRPr="006A686F" w:rsidRDefault="006A686F" w:rsidP="006A686F">
      <w:pPr>
        <w:rPr>
          <w:lang w:val="pt-BR"/>
        </w:rPr>
      </w:pPr>
    </w:p>
    <w:p w14:paraId="4037619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profileError.code</w:t>
      </w:r>
      <w:proofErr w:type="spellEnd"/>
      <w:r w:rsidRPr="006A686F">
        <w:rPr>
          <w:lang w:val="pt-BR"/>
        </w:rPr>
        <w:t xml:space="preserve"> === '23503') </w:t>
      </w:r>
      <w:proofErr w:type="gramStart"/>
      <w:r w:rsidRPr="006A686F">
        <w:rPr>
          <w:lang w:val="pt-BR"/>
        </w:rPr>
        <w:t>{  /</w:t>
      </w:r>
      <w:proofErr w:type="gramEnd"/>
      <w:r w:rsidRPr="006A686F">
        <w:rPr>
          <w:lang w:val="pt-BR"/>
        </w:rPr>
        <w:t xml:space="preserve">/ </w:t>
      </w:r>
      <w:proofErr w:type="spellStart"/>
      <w:r w:rsidRPr="006A686F">
        <w:rPr>
          <w:lang w:val="pt-BR"/>
        </w:rPr>
        <w:t>Foreign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key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violation</w:t>
      </w:r>
      <w:proofErr w:type="spellEnd"/>
    </w:p>
    <w:p w14:paraId="27A6986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</w:p>
    <w:p w14:paraId="3D31CD2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`Erro de chave estrangeira: o ID ${</w:t>
      </w:r>
      <w:proofErr w:type="spellStart"/>
      <w:r w:rsidRPr="006A686F">
        <w:rPr>
          <w:lang w:val="pt-BR"/>
        </w:rPr>
        <w:t>userId</w:t>
      </w:r>
      <w:proofErr w:type="spellEnd"/>
      <w:r w:rsidRPr="006A686F">
        <w:rPr>
          <w:lang w:val="pt-BR"/>
        </w:rPr>
        <w:t xml:space="preserve">} não foi encontrado na tabela </w:t>
      </w:r>
      <w:proofErr w:type="spellStart"/>
      <w:r w:rsidRPr="006A686F">
        <w:rPr>
          <w:lang w:val="pt-BR"/>
        </w:rPr>
        <w:t>Auth</w:t>
      </w:r>
      <w:proofErr w:type="spellEnd"/>
      <w:r w:rsidRPr="006A686F">
        <w:rPr>
          <w:lang w:val="pt-BR"/>
        </w:rPr>
        <w:t>. ` +</w:t>
      </w:r>
    </w:p>
    <w:p w14:paraId="3A986FA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'Isso pode indicar um problema de sincronização. Tente novamente.'</w:t>
      </w:r>
    </w:p>
    <w:p w14:paraId="04FFC6F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)</w:t>
      </w:r>
    </w:p>
    <w:p w14:paraId="637FAF4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34749C60" w14:textId="77777777" w:rsidR="006A686F" w:rsidRPr="006A686F" w:rsidRDefault="006A686F" w:rsidP="006A686F">
      <w:pPr>
        <w:rPr>
          <w:lang w:val="pt-BR"/>
        </w:rPr>
      </w:pPr>
    </w:p>
    <w:p w14:paraId="789FD75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>`Erro ao criar perfil: ${</w:t>
      </w:r>
      <w:proofErr w:type="spellStart"/>
      <w:proofErr w:type="gramStart"/>
      <w:r w:rsidRPr="006A686F">
        <w:rPr>
          <w:lang w:val="pt-BR"/>
        </w:rPr>
        <w:t>profileError.message</w:t>
      </w:r>
      <w:proofErr w:type="spellEnd"/>
      <w:r w:rsidRPr="006A686F">
        <w:rPr>
          <w:lang w:val="pt-BR"/>
        </w:rPr>
        <w:t>}`</w:t>
      </w:r>
      <w:proofErr w:type="gramEnd"/>
      <w:r w:rsidRPr="006A686F">
        <w:rPr>
          <w:lang w:val="pt-BR"/>
        </w:rPr>
        <w:t>)</w:t>
      </w:r>
    </w:p>
    <w:p w14:paraId="2714A42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5DEA6912" w14:textId="77777777" w:rsidR="006A686F" w:rsidRPr="006A686F" w:rsidRDefault="006A686F" w:rsidP="006A686F">
      <w:pPr>
        <w:rPr>
          <w:lang w:val="pt-BR"/>
        </w:rPr>
      </w:pPr>
    </w:p>
    <w:p w14:paraId="04CDCFE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✅</w:t>
      </w:r>
      <w:r w:rsidRPr="006A686F">
        <w:rPr>
          <w:lang w:val="pt-BR"/>
        </w:rPr>
        <w:t xml:space="preserve"> Perfil criado com sucesso!')</w:t>
      </w:r>
    </w:p>
    <w:p w14:paraId="66AC934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   Profile ID:', profileData.id)</w:t>
      </w:r>
    </w:p>
    <w:p w14:paraId="059AC88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Email:', </w:t>
      </w:r>
      <w:proofErr w:type="spellStart"/>
      <w:r w:rsidRPr="006A686F">
        <w:rPr>
          <w:lang w:val="pt-BR"/>
        </w:rPr>
        <w:t>profileData.email</w:t>
      </w:r>
      <w:proofErr w:type="spellEnd"/>
      <w:r w:rsidRPr="006A686F">
        <w:rPr>
          <w:lang w:val="pt-BR"/>
        </w:rPr>
        <w:t>)</w:t>
      </w:r>
    </w:p>
    <w:p w14:paraId="1E0BFD0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   Nome:', profileData.name)</w:t>
      </w:r>
    </w:p>
    <w:p w14:paraId="4CF68D1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Role:', </w:t>
      </w:r>
      <w:proofErr w:type="spellStart"/>
      <w:r w:rsidRPr="006A686F">
        <w:rPr>
          <w:lang w:val="pt-BR"/>
        </w:rPr>
        <w:t>profileData.role</w:t>
      </w:r>
      <w:proofErr w:type="spellEnd"/>
      <w:r w:rsidRPr="006A686F">
        <w:rPr>
          <w:lang w:val="pt-BR"/>
        </w:rPr>
        <w:t>)</w:t>
      </w:r>
    </w:p>
    <w:p w14:paraId="298EC6B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Status:', </w:t>
      </w:r>
      <w:proofErr w:type="spellStart"/>
      <w:r w:rsidRPr="006A686F">
        <w:rPr>
          <w:lang w:val="pt-BR"/>
        </w:rPr>
        <w:t>profileData.subscription_status</w:t>
      </w:r>
      <w:proofErr w:type="spellEnd"/>
      <w:r w:rsidRPr="006A686F">
        <w:rPr>
          <w:lang w:val="pt-BR"/>
        </w:rPr>
        <w:t>)</w:t>
      </w:r>
    </w:p>
    <w:p w14:paraId="656AA995" w14:textId="77777777" w:rsidR="006A686F" w:rsidRPr="006A686F" w:rsidRDefault="006A686F" w:rsidP="006A686F">
      <w:pPr>
        <w:rPr>
          <w:lang w:val="pt-BR"/>
        </w:rPr>
      </w:pPr>
    </w:p>
    <w:p w14:paraId="47F8951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267B822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SUCESSO FINAL</w:t>
      </w:r>
    </w:p>
    <w:p w14:paraId="6B3C9E8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lastRenderedPageBreak/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0F9AA020" w14:textId="77777777" w:rsidR="006A686F" w:rsidRPr="006A686F" w:rsidRDefault="006A686F" w:rsidP="006A686F">
      <w:pPr>
        <w:rPr>
          <w:lang w:val="pt-BR"/>
        </w:rPr>
      </w:pPr>
    </w:p>
    <w:p w14:paraId="39FDA18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console.log('\n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')</w:t>
      </w:r>
    </w:p>
    <w:p w14:paraId="522975F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🎉</w:t>
      </w:r>
      <w:r w:rsidRPr="006A686F">
        <w:rPr>
          <w:lang w:val="pt-BR"/>
        </w:rPr>
        <w:t xml:space="preserve"> CADASTRO CONCLUÍDO COM SUCESSO!')</w:t>
      </w:r>
    </w:p>
    <w:p w14:paraId="1B9FE6C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')</w:t>
      </w:r>
    </w:p>
    <w:p w14:paraId="6065AD9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proofErr w:type="spellStart"/>
      <w:r w:rsidRPr="006A686F">
        <w:rPr>
          <w:lang w:val="pt-BR"/>
        </w:rPr>
        <w:t>User</w:t>
      </w:r>
      <w:proofErr w:type="spellEnd"/>
      <w:r w:rsidRPr="006A686F">
        <w:rPr>
          <w:lang w:val="pt-BR"/>
        </w:rPr>
        <w:t xml:space="preserve"> ID:', </w:t>
      </w:r>
      <w:proofErr w:type="spellStart"/>
      <w:r w:rsidRPr="006A686F">
        <w:rPr>
          <w:lang w:val="pt-BR"/>
        </w:rPr>
        <w:t>userId</w:t>
      </w:r>
      <w:proofErr w:type="spellEnd"/>
      <w:r w:rsidRPr="006A686F">
        <w:rPr>
          <w:lang w:val="pt-BR"/>
        </w:rPr>
        <w:t>)</w:t>
      </w:r>
    </w:p>
    <w:p w14:paraId="37C194B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'Email:', </w:t>
      </w:r>
      <w:proofErr w:type="spellStart"/>
      <w:r w:rsidRPr="006A686F">
        <w:rPr>
          <w:lang w:val="pt-BR"/>
        </w:rPr>
        <w:t>normalizedEmail</w:t>
      </w:r>
      <w:proofErr w:type="spellEnd"/>
      <w:r w:rsidRPr="006A686F">
        <w:rPr>
          <w:lang w:val="pt-BR"/>
        </w:rPr>
        <w:t>)</w:t>
      </w:r>
    </w:p>
    <w:p w14:paraId="1873B51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'Nome:', </w:t>
      </w:r>
      <w:proofErr w:type="spellStart"/>
      <w:r w:rsidRPr="006A686F">
        <w:rPr>
          <w:lang w:val="pt-BR"/>
        </w:rPr>
        <w:t>normalizedName</w:t>
      </w:r>
      <w:proofErr w:type="spellEnd"/>
      <w:r w:rsidRPr="006A686F">
        <w:rPr>
          <w:lang w:val="pt-BR"/>
        </w:rPr>
        <w:t>)</w:t>
      </w:r>
    </w:p>
    <w:p w14:paraId="29F6B6B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'Role: SUBSCRIBER')</w:t>
      </w:r>
    </w:p>
    <w:p w14:paraId="78CCDE1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'Status: ACTIVE')</w:t>
      </w:r>
    </w:p>
    <w:p w14:paraId="66707D4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'Senha definida pelo admin')</w:t>
      </w:r>
    </w:p>
    <w:p w14:paraId="048403A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console.log('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\n')</w:t>
      </w:r>
    </w:p>
    <w:p w14:paraId="578D3A91" w14:textId="77777777" w:rsidR="006A686F" w:rsidRPr="006A686F" w:rsidRDefault="006A686F" w:rsidP="006A686F">
      <w:pPr>
        <w:rPr>
          <w:lang w:val="pt-BR"/>
        </w:rPr>
      </w:pPr>
    </w:p>
    <w:p w14:paraId="600CB42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{</w:t>
      </w:r>
    </w:p>
    <w:p w14:paraId="6268101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success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true</w:t>
      </w:r>
      <w:proofErr w:type="spellEnd"/>
      <w:r w:rsidRPr="006A686F">
        <w:rPr>
          <w:lang w:val="pt-BR"/>
        </w:rPr>
        <w:t>,</w:t>
      </w:r>
    </w:p>
    <w:p w14:paraId="4D3E069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data: {</w:t>
      </w:r>
    </w:p>
    <w:p w14:paraId="5F90A11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userId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userId</w:t>
      </w:r>
      <w:proofErr w:type="spellEnd"/>
      <w:r w:rsidRPr="006A686F">
        <w:rPr>
          <w:lang w:val="pt-BR"/>
        </w:rPr>
        <w:t>,</w:t>
      </w:r>
    </w:p>
    <w:p w14:paraId="4A80799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normalizedEmail</w:t>
      </w:r>
      <w:proofErr w:type="spellEnd"/>
      <w:r w:rsidRPr="006A686F">
        <w:rPr>
          <w:lang w:val="pt-BR"/>
        </w:rPr>
        <w:t>,</w:t>
      </w:r>
    </w:p>
    <w:p w14:paraId="3DC69E2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name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normalizedName</w:t>
      </w:r>
      <w:proofErr w:type="spellEnd"/>
      <w:r w:rsidRPr="006A686F">
        <w:rPr>
          <w:lang w:val="pt-BR"/>
        </w:rPr>
        <w:t>,</w:t>
      </w:r>
    </w:p>
    <w:p w14:paraId="07AF274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role: 'SUBSCRIBER'</w:t>
      </w:r>
    </w:p>
    <w:p w14:paraId="6581823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346E3CA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041961A8" w14:textId="77777777" w:rsidR="006A686F" w:rsidRPr="006A686F" w:rsidRDefault="006A686F" w:rsidP="006A686F">
      <w:pPr>
        <w:rPr>
          <w:lang w:val="pt-BR"/>
        </w:rPr>
      </w:pPr>
    </w:p>
    <w:p w14:paraId="5CC42A1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 catch (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any</w:t>
      </w:r>
      <w:proofErr w:type="spellEnd"/>
      <w:r w:rsidRPr="006A686F">
        <w:rPr>
          <w:lang w:val="pt-BR"/>
        </w:rPr>
        <w:t>) {</w:t>
      </w:r>
    </w:p>
    <w:p w14:paraId="6C8FC02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console.error</w:t>
      </w:r>
      <w:proofErr w:type="gramEnd"/>
      <w:r w:rsidRPr="006A686F">
        <w:rPr>
          <w:lang w:val="pt-BR"/>
        </w:rPr>
        <w:t>('\n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')</w:t>
      </w:r>
    </w:p>
    <w:p w14:paraId="61CC2F9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>('</w:t>
      </w:r>
      <w:r w:rsidRPr="006A686F">
        <w:rPr>
          <w:rFonts w:ascii="Segoe UI Emoji" w:hAnsi="Segoe UI Emoji" w:cs="Segoe UI Emoji"/>
          <w:lang w:val="pt-BR"/>
        </w:rPr>
        <w:t>🚨</w:t>
      </w:r>
      <w:r w:rsidRPr="006A686F">
        <w:rPr>
          <w:lang w:val="pt-BR"/>
        </w:rPr>
        <w:t xml:space="preserve"> ERRO DURANTE O CADASTRO')</w:t>
      </w:r>
    </w:p>
    <w:p w14:paraId="714A014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console.error</w:t>
      </w:r>
      <w:proofErr w:type="gramEnd"/>
      <w:r w:rsidRPr="006A686F">
        <w:rPr>
          <w:lang w:val="pt-BR"/>
        </w:rPr>
        <w:t>('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')</w:t>
      </w:r>
    </w:p>
    <w:p w14:paraId="3F1FE9B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('Mensagem:', </w:t>
      </w:r>
      <w:proofErr w:type="spellStart"/>
      <w:proofErr w:type="gramStart"/>
      <w:r w:rsidRPr="006A686F">
        <w:rPr>
          <w:lang w:val="pt-BR"/>
        </w:rPr>
        <w:t>error.message</w:t>
      </w:r>
      <w:proofErr w:type="spellEnd"/>
      <w:proofErr w:type="gramEnd"/>
      <w:r w:rsidRPr="006A686F">
        <w:rPr>
          <w:lang w:val="pt-BR"/>
        </w:rPr>
        <w:t>)</w:t>
      </w:r>
    </w:p>
    <w:p w14:paraId="4655108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('Stack:', </w:t>
      </w:r>
      <w:proofErr w:type="spellStart"/>
      <w:proofErr w:type="gramStart"/>
      <w:r w:rsidRPr="006A686F">
        <w:rPr>
          <w:lang w:val="pt-BR"/>
        </w:rPr>
        <w:t>error.stack</w:t>
      </w:r>
      <w:proofErr w:type="spellEnd"/>
      <w:proofErr w:type="gramEnd"/>
      <w:r w:rsidRPr="006A686F">
        <w:rPr>
          <w:lang w:val="pt-BR"/>
        </w:rPr>
        <w:t>)</w:t>
      </w:r>
    </w:p>
    <w:p w14:paraId="4867F41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('Detalhes:', 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)</w:t>
      </w:r>
    </w:p>
    <w:p w14:paraId="570C098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console.error</w:t>
      </w:r>
      <w:proofErr w:type="gramEnd"/>
      <w:r w:rsidRPr="006A686F">
        <w:rPr>
          <w:lang w:val="pt-BR"/>
        </w:rPr>
        <w:t>('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\n')</w:t>
      </w:r>
    </w:p>
    <w:p w14:paraId="03D61421" w14:textId="77777777" w:rsidR="006A686F" w:rsidRPr="006A686F" w:rsidRDefault="006A686F" w:rsidP="006A686F">
      <w:pPr>
        <w:rPr>
          <w:lang w:val="pt-BR"/>
        </w:rPr>
      </w:pPr>
    </w:p>
    <w:p w14:paraId="46CEDD2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{</w:t>
      </w:r>
    </w:p>
    <w:p w14:paraId="0907E11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success</w:t>
      </w:r>
      <w:proofErr w:type="spellEnd"/>
      <w:r w:rsidRPr="006A686F">
        <w:rPr>
          <w:lang w:val="pt-BR"/>
        </w:rPr>
        <w:t>: false,</w:t>
      </w:r>
    </w:p>
    <w:p w14:paraId="0E53E03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: {</w:t>
      </w:r>
    </w:p>
    <w:p w14:paraId="42CE61A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message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error.message</w:t>
      </w:r>
      <w:proofErr w:type="spellEnd"/>
      <w:proofErr w:type="gramEnd"/>
      <w:r w:rsidRPr="006A686F">
        <w:rPr>
          <w:lang w:val="pt-BR"/>
        </w:rPr>
        <w:t xml:space="preserve"> || 'Erro desconhecido ao criar assinante',</w:t>
      </w:r>
    </w:p>
    <w:p w14:paraId="0285D15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code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error.code</w:t>
      </w:r>
      <w:proofErr w:type="spellEnd"/>
      <w:proofErr w:type="gramEnd"/>
      <w:r w:rsidRPr="006A686F">
        <w:rPr>
          <w:lang w:val="pt-BR"/>
        </w:rPr>
        <w:t>,</w:t>
      </w:r>
    </w:p>
    <w:p w14:paraId="62BC9F8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details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error</w:t>
      </w:r>
      <w:proofErr w:type="spellEnd"/>
    </w:p>
    <w:p w14:paraId="79406B8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lastRenderedPageBreak/>
        <w:t xml:space="preserve">      }</w:t>
      </w:r>
    </w:p>
    <w:p w14:paraId="376A5CC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067641C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01C6DA1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44AA94C7" w14:textId="77777777" w:rsidR="006A686F" w:rsidRPr="006A686F" w:rsidRDefault="006A686F" w:rsidP="006A686F">
      <w:pPr>
        <w:rPr>
          <w:lang w:val="pt-BR"/>
        </w:rPr>
      </w:pPr>
    </w:p>
    <w:p w14:paraId="5F1A750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150788A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// HOOK REACT PARA USO NO COMPONENTE</w:t>
      </w:r>
    </w:p>
    <w:p w14:paraId="5D110CC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722355E0" w14:textId="77777777" w:rsidR="006A686F" w:rsidRPr="006A686F" w:rsidRDefault="006A686F" w:rsidP="006A686F">
      <w:pPr>
        <w:rPr>
          <w:lang w:val="pt-BR"/>
        </w:rPr>
      </w:pPr>
    </w:p>
    <w:p w14:paraId="50A265B0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import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useState</w:t>
      </w:r>
      <w:proofErr w:type="spellEnd"/>
      <w:proofErr w:type="gramEnd"/>
      <w:r w:rsidRPr="006A686F">
        <w:rPr>
          <w:lang w:val="pt-BR"/>
        </w:rPr>
        <w:t xml:space="preserve"> } </w:t>
      </w:r>
      <w:proofErr w:type="spellStart"/>
      <w:r w:rsidRPr="006A686F">
        <w:rPr>
          <w:lang w:val="pt-BR"/>
        </w:rPr>
        <w:t>from</w:t>
      </w:r>
      <w:proofErr w:type="spellEnd"/>
      <w:r w:rsidRPr="006A686F">
        <w:rPr>
          <w:lang w:val="pt-BR"/>
        </w:rPr>
        <w:t xml:space="preserve"> '</w:t>
      </w:r>
      <w:proofErr w:type="spellStart"/>
      <w:r w:rsidRPr="006A686F">
        <w:rPr>
          <w:lang w:val="pt-BR"/>
        </w:rPr>
        <w:t>react</w:t>
      </w:r>
      <w:proofErr w:type="spellEnd"/>
      <w:r w:rsidRPr="006A686F">
        <w:rPr>
          <w:lang w:val="pt-BR"/>
        </w:rPr>
        <w:t>'</w:t>
      </w:r>
    </w:p>
    <w:p w14:paraId="0123FFC3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import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toast</w:t>
      </w:r>
      <w:proofErr w:type="spellEnd"/>
      <w:proofErr w:type="gramEnd"/>
      <w:r w:rsidRPr="006A686F">
        <w:rPr>
          <w:lang w:val="pt-BR"/>
        </w:rPr>
        <w:t xml:space="preserve"> } </w:t>
      </w:r>
      <w:proofErr w:type="spellStart"/>
      <w:r w:rsidRPr="006A686F">
        <w:rPr>
          <w:lang w:val="pt-BR"/>
        </w:rPr>
        <w:t>from</w:t>
      </w:r>
      <w:proofErr w:type="spellEnd"/>
      <w:r w:rsidRPr="006A686F">
        <w:rPr>
          <w:lang w:val="pt-BR"/>
        </w:rPr>
        <w:t xml:space="preserve"> '</w:t>
      </w:r>
      <w:proofErr w:type="spellStart"/>
      <w:r w:rsidRPr="006A686F">
        <w:rPr>
          <w:lang w:val="pt-BR"/>
        </w:rPr>
        <w:t>sonner</w:t>
      </w:r>
      <w:proofErr w:type="spellEnd"/>
      <w:r w:rsidRPr="006A686F">
        <w:rPr>
          <w:lang w:val="pt-BR"/>
        </w:rPr>
        <w:t>'</w:t>
      </w:r>
    </w:p>
    <w:p w14:paraId="5D1781C1" w14:textId="77777777" w:rsidR="006A686F" w:rsidRPr="006A686F" w:rsidRDefault="006A686F" w:rsidP="006A686F">
      <w:pPr>
        <w:rPr>
          <w:lang w:val="pt-BR"/>
        </w:rPr>
      </w:pPr>
    </w:p>
    <w:p w14:paraId="69D99F81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export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useCreateSubscriber</w:t>
      </w:r>
      <w:proofErr w:type="spellEnd"/>
      <w:r w:rsidRPr="006A686F">
        <w:rPr>
          <w:lang w:val="pt-BR"/>
        </w:rPr>
        <w:t xml:space="preserve"> = () =&gt; {</w:t>
      </w:r>
    </w:p>
    <w:p w14:paraId="5CC90DB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[</w:t>
      </w:r>
      <w:proofErr w:type="spellStart"/>
      <w:r w:rsidRPr="006A686F">
        <w:rPr>
          <w:lang w:val="pt-BR"/>
        </w:rPr>
        <w:t>loading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setLoading</w:t>
      </w:r>
      <w:proofErr w:type="spellEnd"/>
      <w:r w:rsidRPr="006A686F">
        <w:rPr>
          <w:lang w:val="pt-BR"/>
        </w:rPr>
        <w:t xml:space="preserve">] = </w:t>
      </w:r>
      <w:proofErr w:type="spellStart"/>
      <w:r w:rsidRPr="006A686F">
        <w:rPr>
          <w:lang w:val="pt-BR"/>
        </w:rPr>
        <w:t>useState</w:t>
      </w:r>
      <w:proofErr w:type="spellEnd"/>
      <w:r w:rsidRPr="006A686F">
        <w:rPr>
          <w:lang w:val="pt-BR"/>
        </w:rPr>
        <w:t>(false)</w:t>
      </w:r>
    </w:p>
    <w:p w14:paraId="282067B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[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setError</w:t>
      </w:r>
      <w:proofErr w:type="spellEnd"/>
      <w:r w:rsidRPr="006A686F">
        <w:rPr>
          <w:lang w:val="pt-BR"/>
        </w:rPr>
        <w:t xml:space="preserve">] = </w:t>
      </w:r>
      <w:proofErr w:type="spellStart"/>
      <w:r w:rsidRPr="006A686F">
        <w:rPr>
          <w:lang w:val="pt-BR"/>
        </w:rPr>
        <w:t>useState</w:t>
      </w:r>
      <w:proofErr w:type="spellEnd"/>
      <w:r w:rsidRPr="006A686F">
        <w:rPr>
          <w:lang w:val="pt-BR"/>
        </w:rPr>
        <w:t>&lt;</w:t>
      </w:r>
      <w:proofErr w:type="spell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 | </w:t>
      </w:r>
      <w:proofErr w:type="spellStart"/>
      <w:r w:rsidRPr="006A686F">
        <w:rPr>
          <w:lang w:val="pt-BR"/>
        </w:rPr>
        <w:t>null</w:t>
      </w:r>
      <w:proofErr w:type="spellEnd"/>
      <w:r w:rsidRPr="006A686F">
        <w:rPr>
          <w:lang w:val="pt-BR"/>
        </w:rPr>
        <w:t>&gt;(</w:t>
      </w:r>
      <w:proofErr w:type="spellStart"/>
      <w:r w:rsidRPr="006A686F">
        <w:rPr>
          <w:lang w:val="pt-BR"/>
        </w:rPr>
        <w:t>null</w:t>
      </w:r>
      <w:proofErr w:type="spellEnd"/>
      <w:r w:rsidRPr="006A686F">
        <w:rPr>
          <w:lang w:val="pt-BR"/>
        </w:rPr>
        <w:t>)</w:t>
      </w:r>
    </w:p>
    <w:p w14:paraId="7E36EA4E" w14:textId="77777777" w:rsidR="006A686F" w:rsidRPr="006A686F" w:rsidRDefault="006A686F" w:rsidP="006A686F">
      <w:pPr>
        <w:rPr>
          <w:lang w:val="pt-BR"/>
        </w:rPr>
      </w:pPr>
    </w:p>
    <w:p w14:paraId="1BC7BFF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create</w:t>
      </w:r>
      <w:proofErr w:type="spell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async</w:t>
      </w:r>
      <w:proofErr w:type="spellEnd"/>
      <w:r w:rsidRPr="006A686F">
        <w:rPr>
          <w:lang w:val="pt-BR"/>
        </w:rPr>
        <w:t xml:space="preserve"> (input: </w:t>
      </w:r>
      <w:proofErr w:type="spellStart"/>
      <w:r w:rsidRPr="006A686F">
        <w:rPr>
          <w:lang w:val="pt-BR"/>
        </w:rPr>
        <w:t>CreateSubscriberInput</w:t>
      </w:r>
      <w:proofErr w:type="spellEnd"/>
      <w:r w:rsidRPr="006A686F">
        <w:rPr>
          <w:lang w:val="pt-BR"/>
        </w:rPr>
        <w:t>) =&gt; {</w:t>
      </w:r>
    </w:p>
    <w:p w14:paraId="591BB2C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setLoading</w:t>
      </w:r>
      <w:proofErr w:type="spellEnd"/>
      <w:r w:rsidRPr="006A686F">
        <w:rPr>
          <w:lang w:val="pt-BR"/>
        </w:rPr>
        <w:t>(</w:t>
      </w:r>
      <w:proofErr w:type="spellStart"/>
      <w:r w:rsidRPr="006A686F">
        <w:rPr>
          <w:lang w:val="pt-BR"/>
        </w:rPr>
        <w:t>true</w:t>
      </w:r>
      <w:proofErr w:type="spellEnd"/>
      <w:r w:rsidRPr="006A686F">
        <w:rPr>
          <w:lang w:val="pt-BR"/>
        </w:rPr>
        <w:t>)</w:t>
      </w:r>
    </w:p>
    <w:p w14:paraId="16A7676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setError</w:t>
      </w:r>
      <w:proofErr w:type="spellEnd"/>
      <w:r w:rsidRPr="006A686F">
        <w:rPr>
          <w:lang w:val="pt-BR"/>
        </w:rPr>
        <w:t>(</w:t>
      </w:r>
      <w:proofErr w:type="spellStart"/>
      <w:r w:rsidRPr="006A686F">
        <w:rPr>
          <w:lang w:val="pt-BR"/>
        </w:rPr>
        <w:t>null</w:t>
      </w:r>
      <w:proofErr w:type="spellEnd"/>
      <w:r w:rsidRPr="006A686F">
        <w:rPr>
          <w:lang w:val="pt-BR"/>
        </w:rPr>
        <w:t>)</w:t>
      </w:r>
    </w:p>
    <w:p w14:paraId="2F367060" w14:textId="77777777" w:rsidR="006A686F" w:rsidRPr="006A686F" w:rsidRDefault="006A686F" w:rsidP="006A686F">
      <w:pPr>
        <w:rPr>
          <w:lang w:val="pt-BR"/>
        </w:rPr>
      </w:pPr>
    </w:p>
    <w:p w14:paraId="5681CED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result</w:t>
      </w:r>
      <w:proofErr w:type="spell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await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createSubscriber</w:t>
      </w:r>
      <w:proofErr w:type="spellEnd"/>
      <w:r w:rsidRPr="006A686F">
        <w:rPr>
          <w:lang w:val="pt-BR"/>
        </w:rPr>
        <w:t>(input)</w:t>
      </w:r>
    </w:p>
    <w:p w14:paraId="4CE80DC1" w14:textId="77777777" w:rsidR="006A686F" w:rsidRPr="006A686F" w:rsidRDefault="006A686F" w:rsidP="006A686F">
      <w:pPr>
        <w:rPr>
          <w:lang w:val="pt-BR"/>
        </w:rPr>
      </w:pPr>
    </w:p>
    <w:p w14:paraId="7D64792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setLoading</w:t>
      </w:r>
      <w:proofErr w:type="spellEnd"/>
      <w:r w:rsidRPr="006A686F">
        <w:rPr>
          <w:lang w:val="pt-BR"/>
        </w:rPr>
        <w:t>(false)</w:t>
      </w:r>
    </w:p>
    <w:p w14:paraId="1289D246" w14:textId="77777777" w:rsidR="006A686F" w:rsidRPr="006A686F" w:rsidRDefault="006A686F" w:rsidP="006A686F">
      <w:pPr>
        <w:rPr>
          <w:lang w:val="pt-BR"/>
        </w:rPr>
      </w:pPr>
    </w:p>
    <w:p w14:paraId="4C5484F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proofErr w:type="gramStart"/>
      <w:r w:rsidRPr="006A686F">
        <w:rPr>
          <w:lang w:val="pt-BR"/>
        </w:rPr>
        <w:t>result.success</w:t>
      </w:r>
      <w:proofErr w:type="spellEnd"/>
      <w:proofErr w:type="gramEnd"/>
      <w:r w:rsidRPr="006A686F">
        <w:rPr>
          <w:lang w:val="pt-BR"/>
        </w:rPr>
        <w:t>) {</w:t>
      </w:r>
    </w:p>
    <w:p w14:paraId="617D169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toast.success</w:t>
      </w:r>
      <w:proofErr w:type="spellEnd"/>
      <w:proofErr w:type="gramEnd"/>
      <w:r w:rsidRPr="006A686F">
        <w:rPr>
          <w:lang w:val="pt-BR"/>
        </w:rPr>
        <w:t>(</w:t>
      </w:r>
    </w:p>
    <w:p w14:paraId="16D9C26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`Assinante ${result.data!.name} cadastrado com </w:t>
      </w:r>
      <w:proofErr w:type="gramStart"/>
      <w:r w:rsidRPr="006A686F">
        <w:rPr>
          <w:lang w:val="pt-BR"/>
        </w:rPr>
        <w:t>sucesso!`</w:t>
      </w:r>
      <w:proofErr w:type="gramEnd"/>
      <w:r w:rsidRPr="006A686F">
        <w:rPr>
          <w:lang w:val="pt-BR"/>
        </w:rPr>
        <w:t>,</w:t>
      </w:r>
    </w:p>
    <w:p w14:paraId="3B02DD4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{</w:t>
      </w:r>
    </w:p>
    <w:p w14:paraId="77F0B98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</w:t>
      </w:r>
      <w:proofErr w:type="spellStart"/>
      <w:r w:rsidRPr="006A686F">
        <w:rPr>
          <w:lang w:val="pt-BR"/>
        </w:rPr>
        <w:t>description</w:t>
      </w:r>
      <w:proofErr w:type="spellEnd"/>
      <w:r w:rsidRPr="006A686F">
        <w:rPr>
          <w:lang w:val="pt-BR"/>
        </w:rPr>
        <w:t>: `Email: ${</w:t>
      </w:r>
      <w:proofErr w:type="gramStart"/>
      <w:r w:rsidRPr="006A686F">
        <w:rPr>
          <w:lang w:val="pt-BR"/>
        </w:rPr>
        <w:t>result.data!.</w:t>
      </w:r>
      <w:proofErr w:type="spellStart"/>
      <w:r w:rsidRPr="006A686F">
        <w:rPr>
          <w:lang w:val="pt-BR"/>
        </w:rPr>
        <w:t>email</w:t>
      </w:r>
      <w:proofErr w:type="spellEnd"/>
      <w:r w:rsidRPr="006A686F">
        <w:rPr>
          <w:lang w:val="pt-BR"/>
        </w:rPr>
        <w:t>}`</w:t>
      </w:r>
      <w:proofErr w:type="gramEnd"/>
      <w:r w:rsidRPr="006A686F">
        <w:rPr>
          <w:lang w:val="pt-BR"/>
        </w:rPr>
        <w:t>,</w:t>
      </w:r>
    </w:p>
    <w:p w14:paraId="690B233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</w:t>
      </w:r>
      <w:proofErr w:type="spellStart"/>
      <w:r w:rsidRPr="006A686F">
        <w:rPr>
          <w:lang w:val="pt-BR"/>
        </w:rPr>
        <w:t>duration</w:t>
      </w:r>
      <w:proofErr w:type="spellEnd"/>
      <w:r w:rsidRPr="006A686F">
        <w:rPr>
          <w:lang w:val="pt-BR"/>
        </w:rPr>
        <w:t>: 5000</w:t>
      </w:r>
    </w:p>
    <w:p w14:paraId="6B541D9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}</w:t>
      </w:r>
    </w:p>
    <w:p w14:paraId="15005E2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)</w:t>
      </w:r>
    </w:p>
    <w:p w14:paraId="4A28196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result.data</w:t>
      </w:r>
      <w:proofErr w:type="spellEnd"/>
    </w:p>
    <w:p w14:paraId="7F62DF6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 </w:t>
      </w:r>
      <w:proofErr w:type="spellStart"/>
      <w:r w:rsidRPr="006A686F">
        <w:rPr>
          <w:lang w:val="pt-BR"/>
        </w:rPr>
        <w:t>else</w:t>
      </w:r>
      <w:proofErr w:type="spellEnd"/>
      <w:r w:rsidRPr="006A686F">
        <w:rPr>
          <w:lang w:val="pt-BR"/>
        </w:rPr>
        <w:t xml:space="preserve"> {</w:t>
      </w:r>
    </w:p>
    <w:p w14:paraId="0F21569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errorMessage</w:t>
      </w:r>
      <w:proofErr w:type="spellEnd"/>
      <w:r w:rsidRPr="006A686F">
        <w:rPr>
          <w:lang w:val="pt-BR"/>
        </w:rPr>
        <w:t xml:space="preserve"> = </w:t>
      </w:r>
      <w:proofErr w:type="gramStart"/>
      <w:r w:rsidRPr="006A686F">
        <w:rPr>
          <w:lang w:val="pt-BR"/>
        </w:rPr>
        <w:t>result.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!.</w:t>
      </w:r>
      <w:proofErr w:type="spellStart"/>
      <w:proofErr w:type="gramEnd"/>
      <w:r w:rsidRPr="006A686F">
        <w:rPr>
          <w:lang w:val="pt-BR"/>
        </w:rPr>
        <w:t>message</w:t>
      </w:r>
      <w:proofErr w:type="spellEnd"/>
    </w:p>
    <w:p w14:paraId="0D03FFE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setError</w:t>
      </w:r>
      <w:proofErr w:type="spellEnd"/>
      <w:r w:rsidRPr="006A686F">
        <w:rPr>
          <w:lang w:val="pt-BR"/>
        </w:rPr>
        <w:t>(</w:t>
      </w:r>
      <w:proofErr w:type="spellStart"/>
      <w:r w:rsidRPr="006A686F">
        <w:rPr>
          <w:lang w:val="pt-BR"/>
        </w:rPr>
        <w:t>errorMessage</w:t>
      </w:r>
      <w:proofErr w:type="spellEnd"/>
      <w:r w:rsidRPr="006A686F">
        <w:rPr>
          <w:lang w:val="pt-BR"/>
        </w:rPr>
        <w:t>)</w:t>
      </w:r>
    </w:p>
    <w:p w14:paraId="6D7C1B7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toast.error</w:t>
      </w:r>
      <w:proofErr w:type="spellEnd"/>
      <w:proofErr w:type="gramEnd"/>
      <w:r w:rsidRPr="006A686F">
        <w:rPr>
          <w:lang w:val="pt-BR"/>
        </w:rPr>
        <w:t>('Erro ao cadastrar assinante', {</w:t>
      </w:r>
    </w:p>
    <w:p w14:paraId="4D36EEC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description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errorMessage</w:t>
      </w:r>
      <w:proofErr w:type="spellEnd"/>
      <w:r w:rsidRPr="006A686F">
        <w:rPr>
          <w:lang w:val="pt-BR"/>
        </w:rPr>
        <w:t>,</w:t>
      </w:r>
    </w:p>
    <w:p w14:paraId="4F7287C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duration</w:t>
      </w:r>
      <w:proofErr w:type="spellEnd"/>
      <w:r w:rsidRPr="006A686F">
        <w:rPr>
          <w:lang w:val="pt-BR"/>
        </w:rPr>
        <w:t>: 7000</w:t>
      </w:r>
    </w:p>
    <w:p w14:paraId="77CFCE6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})</w:t>
      </w:r>
    </w:p>
    <w:p w14:paraId="7A2F5CC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null</w:t>
      </w:r>
      <w:proofErr w:type="spellEnd"/>
    </w:p>
    <w:p w14:paraId="060814A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7F0CAE4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24866CFA" w14:textId="77777777" w:rsidR="006A686F" w:rsidRPr="006A686F" w:rsidRDefault="006A686F" w:rsidP="006A686F">
      <w:pPr>
        <w:rPr>
          <w:lang w:val="pt-BR"/>
        </w:rPr>
      </w:pPr>
    </w:p>
    <w:p w14:paraId="540F797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create</w:t>
      </w:r>
      <w:proofErr w:type="spellEnd"/>
      <w:proofErr w:type="gram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loading</w:t>
      </w:r>
      <w:proofErr w:type="spellEnd"/>
      <w:r w:rsidRPr="006A686F">
        <w:rPr>
          <w:lang w:val="pt-BR"/>
        </w:rPr>
        <w:t xml:space="preserve">,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 xml:space="preserve"> }</w:t>
      </w:r>
      <w:proofErr w:type="gramEnd"/>
    </w:p>
    <w:p w14:paraId="6CA56AAC" w14:textId="70B4222C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lastRenderedPageBreak/>
        <w:br/>
      </w:r>
      <w:r w:rsidRPr="006A686F">
        <w:rPr>
          <w:lang w:val="pt-BR"/>
        </w:rPr>
        <w:pict w14:anchorId="6E431A2A">
          <v:rect id="_x0000_i1056" style="width:0;height:1.5pt" o:hralign="center" o:hrstd="t" o:hr="t" fillcolor="#a0a0a0" stroked="f"/>
        </w:pict>
      </w:r>
    </w:p>
    <w:p w14:paraId="20FA33A2" w14:textId="77777777" w:rsidR="006A686F" w:rsidRPr="006A686F" w:rsidRDefault="006A686F" w:rsidP="006A686F">
      <w:pPr>
        <w:rPr>
          <w:b/>
          <w:bCs/>
          <w:lang w:val="pt-BR"/>
        </w:rPr>
      </w:pPr>
      <w:r w:rsidRPr="006A686F">
        <w:rPr>
          <w:rFonts w:ascii="Segoe UI Emoji" w:hAnsi="Segoe UI Emoji" w:cs="Segoe UI Emoji"/>
          <w:b/>
          <w:bCs/>
          <w:lang w:val="pt-BR"/>
        </w:rPr>
        <w:t>🎯</w:t>
      </w:r>
      <w:r w:rsidRPr="006A686F">
        <w:rPr>
          <w:b/>
          <w:bCs/>
          <w:lang w:val="pt-BR"/>
        </w:rPr>
        <w:t xml:space="preserve"> SOLUÇÃO 2: </w:t>
      </w:r>
      <w:proofErr w:type="spellStart"/>
      <w:r w:rsidRPr="006A686F">
        <w:rPr>
          <w:b/>
          <w:bCs/>
          <w:lang w:val="pt-BR"/>
        </w:rPr>
        <w:t>Appointments</w:t>
      </w:r>
      <w:proofErr w:type="spellEnd"/>
      <w:r w:rsidRPr="006A686F">
        <w:rPr>
          <w:b/>
          <w:bCs/>
          <w:lang w:val="pt-BR"/>
        </w:rPr>
        <w:t xml:space="preserve"> - </w:t>
      </w:r>
      <w:proofErr w:type="spellStart"/>
      <w:r w:rsidRPr="006A686F">
        <w:rPr>
          <w:b/>
          <w:bCs/>
          <w:lang w:val="pt-BR"/>
        </w:rPr>
        <w:t>Schema</w:t>
      </w:r>
      <w:proofErr w:type="spellEnd"/>
      <w:r w:rsidRPr="006A686F">
        <w:rPr>
          <w:b/>
          <w:bCs/>
          <w:lang w:val="pt-BR"/>
        </w:rPr>
        <w:t xml:space="preserve"> Cache + </w:t>
      </w:r>
      <w:proofErr w:type="spellStart"/>
      <w:r w:rsidRPr="006A686F">
        <w:rPr>
          <w:b/>
          <w:bCs/>
          <w:lang w:val="pt-BR"/>
        </w:rPr>
        <w:t>Foreign</w:t>
      </w:r>
      <w:proofErr w:type="spellEnd"/>
      <w:r w:rsidRPr="006A686F">
        <w:rPr>
          <w:b/>
          <w:bCs/>
          <w:lang w:val="pt-BR"/>
        </w:rPr>
        <w:t xml:space="preserve"> Key</w:t>
      </w:r>
    </w:p>
    <w:p w14:paraId="399B9E1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SQL + Service: Correção Completa de </w:t>
      </w:r>
      <w:proofErr w:type="spellStart"/>
      <w:r w:rsidRPr="006A686F">
        <w:rPr>
          <w:lang w:val="pt-BR"/>
        </w:rPr>
        <w:t>Appointments</w:t>
      </w:r>
      <w:proofErr w:type="spellEnd"/>
    </w:p>
    <w:p w14:paraId="220D138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Código </w:t>
      </w:r>
    </w:p>
    <w:p w14:paraId="6488C737" w14:textId="77777777" w:rsidR="006A686F" w:rsidRPr="006A686F" w:rsidRDefault="006A686F" w:rsidP="006A686F">
      <w:pPr>
        <w:rPr>
          <w:lang w:val="pt-BR"/>
        </w:rPr>
      </w:pPr>
      <w:r>
        <w:rPr>
          <w:lang w:val="pt-BR"/>
        </w:rPr>
        <w:br/>
      </w: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6E4F7B2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// PARTE 1: SQL PARA EXECUTAR NO SUPABASE</w:t>
      </w:r>
    </w:p>
    <w:p w14:paraId="7A3519E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62309C4C" w14:textId="77777777" w:rsidR="006A686F" w:rsidRPr="006A686F" w:rsidRDefault="006A686F" w:rsidP="006A686F">
      <w:pPr>
        <w:rPr>
          <w:lang w:val="pt-BR"/>
        </w:rPr>
      </w:pPr>
    </w:p>
    <w:p w14:paraId="7DE8EB8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/*</w:t>
      </w:r>
    </w:p>
    <w:p w14:paraId="6BA12ED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Execute este SQL no SQL Editor do </w:t>
      </w:r>
      <w:proofErr w:type="spellStart"/>
      <w:r w:rsidRPr="006A686F">
        <w:rPr>
          <w:lang w:val="pt-BR"/>
        </w:rPr>
        <w:t>Supabase</w:t>
      </w:r>
      <w:proofErr w:type="spellEnd"/>
      <w:r w:rsidRPr="006A686F">
        <w:rPr>
          <w:lang w:val="pt-BR"/>
        </w:rPr>
        <w:t xml:space="preserve"> PRIMEIRO</w:t>
      </w:r>
    </w:p>
    <w:p w14:paraId="218E5442" w14:textId="77777777" w:rsidR="006A686F" w:rsidRPr="006A686F" w:rsidRDefault="006A686F" w:rsidP="006A686F">
      <w:pPr>
        <w:rPr>
          <w:lang w:val="pt-BR"/>
        </w:rPr>
      </w:pPr>
    </w:p>
    <w:p w14:paraId="6C43285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</w:t>
      </w:r>
    </w:p>
    <w:p w14:paraId="676F6C9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ETAPA 1: Remover </w:t>
      </w:r>
      <w:proofErr w:type="spellStart"/>
      <w:r w:rsidRPr="006A686F">
        <w:rPr>
          <w:lang w:val="pt-BR"/>
        </w:rPr>
        <w:t>constraint</w:t>
      </w:r>
      <w:proofErr w:type="spellEnd"/>
      <w:r w:rsidRPr="006A686F">
        <w:rPr>
          <w:lang w:val="pt-BR"/>
        </w:rPr>
        <w:t xml:space="preserve"> problemática</w:t>
      </w:r>
    </w:p>
    <w:p w14:paraId="38A4E44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</w:t>
      </w:r>
    </w:p>
    <w:p w14:paraId="28D7077C" w14:textId="77777777" w:rsidR="006A686F" w:rsidRPr="006A686F" w:rsidRDefault="006A686F" w:rsidP="006A686F">
      <w:pPr>
        <w:rPr>
          <w:lang w:val="pt-BR"/>
        </w:rPr>
      </w:pPr>
    </w:p>
    <w:p w14:paraId="5C46EBA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ALTER TABLE </w:t>
      </w:r>
      <w:proofErr w:type="spellStart"/>
      <w:r w:rsidRPr="006A686F">
        <w:rPr>
          <w:lang w:val="pt-BR"/>
        </w:rPr>
        <w:t>appointments</w:t>
      </w:r>
      <w:proofErr w:type="spellEnd"/>
      <w:r w:rsidRPr="006A686F">
        <w:rPr>
          <w:lang w:val="pt-BR"/>
        </w:rPr>
        <w:t xml:space="preserve"> </w:t>
      </w:r>
    </w:p>
    <w:p w14:paraId="27CB23B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DROP CONSTRAINT IF EXISTS </w:t>
      </w:r>
      <w:proofErr w:type="spellStart"/>
      <w:r w:rsidRPr="006A686F">
        <w:rPr>
          <w:lang w:val="pt-BR"/>
        </w:rPr>
        <w:t>appointments_patient_id_fkey</w:t>
      </w:r>
      <w:proofErr w:type="spellEnd"/>
      <w:r w:rsidRPr="006A686F">
        <w:rPr>
          <w:lang w:val="pt-BR"/>
        </w:rPr>
        <w:t xml:space="preserve"> CASCADE;</w:t>
      </w:r>
    </w:p>
    <w:p w14:paraId="3725BFE1" w14:textId="77777777" w:rsidR="006A686F" w:rsidRPr="006A686F" w:rsidRDefault="006A686F" w:rsidP="006A686F">
      <w:pPr>
        <w:rPr>
          <w:lang w:val="pt-BR"/>
        </w:rPr>
      </w:pPr>
    </w:p>
    <w:p w14:paraId="3E3EEE8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</w:t>
      </w:r>
    </w:p>
    <w:p w14:paraId="0F50CDE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-- ETAPA 2: Garantir que todas as colunas existem</w:t>
      </w:r>
    </w:p>
    <w:p w14:paraId="29F857E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</w:t>
      </w:r>
    </w:p>
    <w:p w14:paraId="37524211" w14:textId="77777777" w:rsidR="006A686F" w:rsidRPr="006A686F" w:rsidRDefault="006A686F" w:rsidP="006A686F">
      <w:pPr>
        <w:rPr>
          <w:lang w:val="pt-BR"/>
        </w:rPr>
      </w:pPr>
    </w:p>
    <w:p w14:paraId="69BD62A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ALTER TABLE </w:t>
      </w:r>
      <w:proofErr w:type="spellStart"/>
      <w:r w:rsidRPr="006A686F">
        <w:rPr>
          <w:lang w:val="pt-BR"/>
        </w:rPr>
        <w:t>appointments</w:t>
      </w:r>
      <w:proofErr w:type="spellEnd"/>
      <w:r w:rsidRPr="006A686F">
        <w:rPr>
          <w:lang w:val="pt-BR"/>
        </w:rPr>
        <w:t xml:space="preserve"> </w:t>
      </w:r>
    </w:p>
    <w:p w14:paraId="217DE69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ADD COLUMN IF NOT EXISTS </w:t>
      </w:r>
      <w:proofErr w:type="spellStart"/>
      <w:r w:rsidRPr="006A686F">
        <w:rPr>
          <w:lang w:val="pt-BR"/>
        </w:rPr>
        <w:t>patient_name</w:t>
      </w:r>
      <w:proofErr w:type="spellEnd"/>
      <w:r w:rsidRPr="006A686F">
        <w:rPr>
          <w:lang w:val="pt-BR"/>
        </w:rPr>
        <w:t xml:space="preserve"> TEXT;</w:t>
      </w:r>
    </w:p>
    <w:p w14:paraId="76045E2F" w14:textId="77777777" w:rsidR="006A686F" w:rsidRPr="006A686F" w:rsidRDefault="006A686F" w:rsidP="006A686F">
      <w:pPr>
        <w:rPr>
          <w:lang w:val="pt-BR"/>
        </w:rPr>
      </w:pPr>
    </w:p>
    <w:p w14:paraId="209E32C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ALTER TABLE </w:t>
      </w:r>
      <w:proofErr w:type="spellStart"/>
      <w:r w:rsidRPr="006A686F">
        <w:rPr>
          <w:lang w:val="pt-BR"/>
        </w:rPr>
        <w:t>appointments</w:t>
      </w:r>
      <w:proofErr w:type="spellEnd"/>
      <w:r w:rsidRPr="006A686F">
        <w:rPr>
          <w:lang w:val="pt-BR"/>
        </w:rPr>
        <w:t xml:space="preserve"> </w:t>
      </w:r>
    </w:p>
    <w:p w14:paraId="700EBFF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ADD COLUMN IF NOT EXISTS </w:t>
      </w:r>
      <w:proofErr w:type="spellStart"/>
      <w:r w:rsidRPr="006A686F">
        <w:rPr>
          <w:lang w:val="pt-BR"/>
        </w:rPr>
        <w:t>patient_phone</w:t>
      </w:r>
      <w:proofErr w:type="spellEnd"/>
      <w:r w:rsidRPr="006A686F">
        <w:rPr>
          <w:lang w:val="pt-BR"/>
        </w:rPr>
        <w:t xml:space="preserve"> TEXT;</w:t>
      </w:r>
    </w:p>
    <w:p w14:paraId="00E6CE4F" w14:textId="77777777" w:rsidR="006A686F" w:rsidRPr="006A686F" w:rsidRDefault="006A686F" w:rsidP="006A686F">
      <w:pPr>
        <w:rPr>
          <w:lang w:val="pt-BR"/>
        </w:rPr>
      </w:pPr>
    </w:p>
    <w:p w14:paraId="3185581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ALTER TABLE </w:t>
      </w:r>
      <w:proofErr w:type="spellStart"/>
      <w:r w:rsidRPr="006A686F">
        <w:rPr>
          <w:lang w:val="pt-BR"/>
        </w:rPr>
        <w:t>appointments</w:t>
      </w:r>
      <w:proofErr w:type="spellEnd"/>
      <w:r w:rsidRPr="006A686F">
        <w:rPr>
          <w:lang w:val="pt-BR"/>
        </w:rPr>
        <w:t xml:space="preserve"> </w:t>
      </w:r>
    </w:p>
    <w:p w14:paraId="6390FDF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ADD COLUMN IF NOT EXISTS </w:t>
      </w:r>
      <w:proofErr w:type="spellStart"/>
      <w:r w:rsidRPr="006A686F">
        <w:rPr>
          <w:lang w:val="pt-BR"/>
        </w:rPr>
        <w:t>type</w:t>
      </w:r>
      <w:proofErr w:type="spellEnd"/>
      <w:r w:rsidRPr="006A686F">
        <w:rPr>
          <w:lang w:val="pt-BR"/>
        </w:rPr>
        <w:t xml:space="preserve"> TEXT;</w:t>
      </w:r>
    </w:p>
    <w:p w14:paraId="4C6CA884" w14:textId="77777777" w:rsidR="006A686F" w:rsidRPr="006A686F" w:rsidRDefault="006A686F" w:rsidP="006A686F">
      <w:pPr>
        <w:rPr>
          <w:lang w:val="pt-BR"/>
        </w:rPr>
      </w:pPr>
    </w:p>
    <w:p w14:paraId="7F89AAC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ALTER TABLE </w:t>
      </w:r>
      <w:proofErr w:type="spellStart"/>
      <w:r w:rsidRPr="006A686F">
        <w:rPr>
          <w:lang w:val="pt-BR"/>
        </w:rPr>
        <w:t>appointments</w:t>
      </w:r>
      <w:proofErr w:type="spellEnd"/>
      <w:r w:rsidRPr="006A686F">
        <w:rPr>
          <w:lang w:val="pt-BR"/>
        </w:rPr>
        <w:t xml:space="preserve"> </w:t>
      </w:r>
    </w:p>
    <w:p w14:paraId="5F6900B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ADD COLUMN IF NOT EXISTS notes TEXT;</w:t>
      </w:r>
    </w:p>
    <w:p w14:paraId="5A4E1CEA" w14:textId="77777777" w:rsidR="006A686F" w:rsidRPr="006A686F" w:rsidRDefault="006A686F" w:rsidP="006A686F">
      <w:pPr>
        <w:rPr>
          <w:lang w:val="pt-BR"/>
        </w:rPr>
      </w:pPr>
    </w:p>
    <w:p w14:paraId="01B8171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ALTER TABLE </w:t>
      </w:r>
      <w:proofErr w:type="spellStart"/>
      <w:r w:rsidRPr="006A686F">
        <w:rPr>
          <w:lang w:val="pt-BR"/>
        </w:rPr>
        <w:t>appointments</w:t>
      </w:r>
      <w:proofErr w:type="spellEnd"/>
      <w:r w:rsidRPr="006A686F">
        <w:rPr>
          <w:lang w:val="pt-BR"/>
        </w:rPr>
        <w:t xml:space="preserve"> </w:t>
      </w:r>
    </w:p>
    <w:p w14:paraId="0E59F41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ADD COLUMN IF NOT EXISTS status TEXT DEFAULT '</w:t>
      </w:r>
      <w:proofErr w:type="spellStart"/>
      <w:r w:rsidRPr="006A686F">
        <w:rPr>
          <w:lang w:val="pt-BR"/>
        </w:rPr>
        <w:t>scheduled</w:t>
      </w:r>
      <w:proofErr w:type="spellEnd"/>
      <w:r w:rsidRPr="006A686F">
        <w:rPr>
          <w:lang w:val="pt-BR"/>
        </w:rPr>
        <w:t>';</w:t>
      </w:r>
    </w:p>
    <w:p w14:paraId="2BF6EFEE" w14:textId="77777777" w:rsidR="006A686F" w:rsidRPr="006A686F" w:rsidRDefault="006A686F" w:rsidP="006A686F">
      <w:pPr>
        <w:rPr>
          <w:lang w:val="pt-BR"/>
        </w:rPr>
      </w:pPr>
    </w:p>
    <w:p w14:paraId="3B5F3D7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ALTER TABLE </w:t>
      </w:r>
      <w:proofErr w:type="spellStart"/>
      <w:r w:rsidRPr="006A686F">
        <w:rPr>
          <w:lang w:val="pt-BR"/>
        </w:rPr>
        <w:t>appointments</w:t>
      </w:r>
      <w:proofErr w:type="spellEnd"/>
      <w:r w:rsidRPr="006A686F">
        <w:rPr>
          <w:lang w:val="pt-BR"/>
        </w:rPr>
        <w:t xml:space="preserve"> </w:t>
      </w:r>
    </w:p>
    <w:p w14:paraId="4FC5434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ADD COLUMN IF NOT EXISTS </w:t>
      </w:r>
      <w:proofErr w:type="spellStart"/>
      <w:r w:rsidRPr="006A686F">
        <w:rPr>
          <w:lang w:val="pt-BR"/>
        </w:rPr>
        <w:t>date_time</w:t>
      </w:r>
      <w:proofErr w:type="spellEnd"/>
      <w:r w:rsidRPr="006A686F">
        <w:rPr>
          <w:lang w:val="pt-BR"/>
        </w:rPr>
        <w:t xml:space="preserve"> TIMESTAMPTZ;</w:t>
      </w:r>
    </w:p>
    <w:p w14:paraId="5DB23D0D" w14:textId="77777777" w:rsidR="006A686F" w:rsidRPr="006A686F" w:rsidRDefault="006A686F" w:rsidP="006A686F">
      <w:pPr>
        <w:rPr>
          <w:lang w:val="pt-BR"/>
        </w:rPr>
      </w:pPr>
    </w:p>
    <w:p w14:paraId="19DD022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</w:t>
      </w:r>
    </w:p>
    <w:p w14:paraId="4EA8514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ETAPA 3: Recriar FK com ON DELETE SET NULL (soft </w:t>
      </w:r>
      <w:proofErr w:type="spellStart"/>
      <w:r w:rsidRPr="006A686F">
        <w:rPr>
          <w:lang w:val="pt-BR"/>
        </w:rPr>
        <w:t>constraint</w:t>
      </w:r>
      <w:proofErr w:type="spellEnd"/>
      <w:r w:rsidRPr="006A686F">
        <w:rPr>
          <w:lang w:val="pt-BR"/>
        </w:rPr>
        <w:t>)</w:t>
      </w:r>
    </w:p>
    <w:p w14:paraId="2A42289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</w:t>
      </w:r>
    </w:p>
    <w:p w14:paraId="471B297A" w14:textId="77777777" w:rsidR="006A686F" w:rsidRPr="006A686F" w:rsidRDefault="006A686F" w:rsidP="006A686F">
      <w:pPr>
        <w:rPr>
          <w:lang w:val="pt-BR"/>
        </w:rPr>
      </w:pPr>
    </w:p>
    <w:p w14:paraId="78130F4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ALTER TABLE </w:t>
      </w:r>
      <w:proofErr w:type="spellStart"/>
      <w:r w:rsidRPr="006A686F">
        <w:rPr>
          <w:lang w:val="pt-BR"/>
        </w:rPr>
        <w:t>appointments</w:t>
      </w:r>
      <w:proofErr w:type="spellEnd"/>
    </w:p>
    <w:p w14:paraId="0E3CF39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ADD CONSTRAINT </w:t>
      </w:r>
      <w:proofErr w:type="spellStart"/>
      <w:r w:rsidRPr="006A686F">
        <w:rPr>
          <w:lang w:val="pt-BR"/>
        </w:rPr>
        <w:t>appointments_patient_id_fkey</w:t>
      </w:r>
      <w:proofErr w:type="spellEnd"/>
      <w:r w:rsidRPr="006A686F">
        <w:rPr>
          <w:lang w:val="pt-BR"/>
        </w:rPr>
        <w:t xml:space="preserve"> </w:t>
      </w:r>
    </w:p>
    <w:p w14:paraId="535A1D6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FOREIGN KEY (</w:t>
      </w:r>
      <w:proofErr w:type="spellStart"/>
      <w:r w:rsidRPr="006A686F">
        <w:rPr>
          <w:lang w:val="pt-BR"/>
        </w:rPr>
        <w:t>patient_id</w:t>
      </w:r>
      <w:proofErr w:type="spellEnd"/>
      <w:r w:rsidRPr="006A686F">
        <w:rPr>
          <w:lang w:val="pt-BR"/>
        </w:rPr>
        <w:t xml:space="preserve">) </w:t>
      </w:r>
    </w:p>
    <w:p w14:paraId="4326FD0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REFERENCES </w:t>
      </w:r>
      <w:proofErr w:type="spellStart"/>
      <w:r w:rsidRPr="006A686F">
        <w:rPr>
          <w:lang w:val="pt-BR"/>
        </w:rPr>
        <w:t>patients</w:t>
      </w:r>
      <w:proofErr w:type="spellEnd"/>
      <w:r w:rsidRPr="006A686F">
        <w:rPr>
          <w:lang w:val="pt-BR"/>
        </w:rPr>
        <w:t>(id)</w:t>
      </w:r>
    </w:p>
    <w:p w14:paraId="49C655C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ON DELETE SET </w:t>
      </w:r>
      <w:proofErr w:type="gramStart"/>
      <w:r w:rsidRPr="006A686F">
        <w:rPr>
          <w:lang w:val="pt-BR"/>
        </w:rPr>
        <w:t>NULL;  --</w:t>
      </w:r>
      <w:proofErr w:type="gramEnd"/>
      <w:r w:rsidRPr="006A686F">
        <w:rPr>
          <w:lang w:val="pt-BR"/>
        </w:rPr>
        <w:t xml:space="preserve"> Não quebra se </w:t>
      </w:r>
      <w:proofErr w:type="spellStart"/>
      <w:r w:rsidRPr="006A686F">
        <w:rPr>
          <w:lang w:val="pt-BR"/>
        </w:rPr>
        <w:t>patient</w:t>
      </w:r>
      <w:proofErr w:type="spellEnd"/>
      <w:r w:rsidRPr="006A686F">
        <w:rPr>
          <w:lang w:val="pt-BR"/>
        </w:rPr>
        <w:t xml:space="preserve"> for deletado</w:t>
      </w:r>
    </w:p>
    <w:p w14:paraId="58D68C43" w14:textId="77777777" w:rsidR="006A686F" w:rsidRPr="006A686F" w:rsidRDefault="006A686F" w:rsidP="006A686F">
      <w:pPr>
        <w:rPr>
          <w:lang w:val="pt-BR"/>
        </w:rPr>
      </w:pPr>
    </w:p>
    <w:p w14:paraId="39CFCAA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</w:t>
      </w:r>
    </w:p>
    <w:p w14:paraId="739EE44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-- ETAPA 4: FORÇAR RELOAD DO SCHEMA CACHE</w:t>
      </w:r>
    </w:p>
    <w:p w14:paraId="31A84FA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</w:t>
      </w:r>
    </w:p>
    <w:p w14:paraId="2105C8F7" w14:textId="77777777" w:rsidR="006A686F" w:rsidRPr="006A686F" w:rsidRDefault="006A686F" w:rsidP="006A686F">
      <w:pPr>
        <w:rPr>
          <w:lang w:val="pt-BR"/>
        </w:rPr>
      </w:pPr>
    </w:p>
    <w:p w14:paraId="75FB5DC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-- Método 1: Notificação</w:t>
      </w:r>
    </w:p>
    <w:p w14:paraId="4749A86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NOTIFY </w:t>
      </w:r>
      <w:proofErr w:type="spellStart"/>
      <w:r w:rsidRPr="006A686F">
        <w:rPr>
          <w:lang w:val="pt-BR"/>
        </w:rPr>
        <w:t>pgrst</w:t>
      </w:r>
      <w:proofErr w:type="spellEnd"/>
      <w:r w:rsidRPr="006A686F">
        <w:rPr>
          <w:lang w:val="pt-BR"/>
        </w:rPr>
        <w:t>, '</w:t>
      </w:r>
      <w:proofErr w:type="spellStart"/>
      <w:r w:rsidRPr="006A686F">
        <w:rPr>
          <w:lang w:val="pt-BR"/>
        </w:rPr>
        <w:t>reload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schema</w:t>
      </w:r>
      <w:proofErr w:type="spellEnd"/>
      <w:r w:rsidRPr="006A686F">
        <w:rPr>
          <w:lang w:val="pt-BR"/>
        </w:rPr>
        <w:t>';</w:t>
      </w:r>
    </w:p>
    <w:p w14:paraId="6FCD92A3" w14:textId="77777777" w:rsidR="006A686F" w:rsidRPr="006A686F" w:rsidRDefault="006A686F" w:rsidP="006A686F">
      <w:pPr>
        <w:rPr>
          <w:lang w:val="pt-BR"/>
        </w:rPr>
      </w:pPr>
    </w:p>
    <w:p w14:paraId="3C7F6BA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Método 2: Alterar comentário (força </w:t>
      </w:r>
      <w:proofErr w:type="spellStart"/>
      <w:r w:rsidRPr="006A686F">
        <w:rPr>
          <w:lang w:val="pt-BR"/>
        </w:rPr>
        <w:t>PostgREST</w:t>
      </w:r>
      <w:proofErr w:type="spellEnd"/>
      <w:r w:rsidRPr="006A686F">
        <w:rPr>
          <w:lang w:val="pt-BR"/>
        </w:rPr>
        <w:t xml:space="preserve"> a recarregar)</w:t>
      </w:r>
    </w:p>
    <w:p w14:paraId="7F51C9F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COMMENT ON TABLE </w:t>
      </w:r>
      <w:proofErr w:type="spellStart"/>
      <w:r w:rsidRPr="006A686F">
        <w:rPr>
          <w:lang w:val="pt-BR"/>
        </w:rPr>
        <w:t>appointments</w:t>
      </w:r>
      <w:proofErr w:type="spellEnd"/>
      <w:r w:rsidRPr="006A686F">
        <w:rPr>
          <w:lang w:val="pt-BR"/>
        </w:rPr>
        <w:t xml:space="preserve"> IS 'Agendamentos - Atualizado em ' || </w:t>
      </w:r>
      <w:proofErr w:type="gramStart"/>
      <w:r w:rsidRPr="006A686F">
        <w:rPr>
          <w:lang w:val="pt-BR"/>
        </w:rPr>
        <w:t>NOW()::</w:t>
      </w:r>
      <w:proofErr w:type="gramEnd"/>
      <w:r w:rsidRPr="006A686F">
        <w:rPr>
          <w:lang w:val="pt-BR"/>
        </w:rPr>
        <w:t>TEXT;</w:t>
      </w:r>
    </w:p>
    <w:p w14:paraId="7FBF1DCA" w14:textId="77777777" w:rsidR="006A686F" w:rsidRPr="006A686F" w:rsidRDefault="006A686F" w:rsidP="006A686F">
      <w:pPr>
        <w:rPr>
          <w:lang w:val="pt-BR"/>
        </w:rPr>
      </w:pPr>
    </w:p>
    <w:p w14:paraId="61E6CCC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</w:t>
      </w:r>
    </w:p>
    <w:p w14:paraId="6E4B255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-- ETAPA 5: Verificação</w:t>
      </w:r>
    </w:p>
    <w:p w14:paraId="53E4712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-- 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</w:t>
      </w:r>
    </w:p>
    <w:p w14:paraId="7DD559B3" w14:textId="77777777" w:rsidR="006A686F" w:rsidRPr="006A686F" w:rsidRDefault="006A686F" w:rsidP="006A686F">
      <w:pPr>
        <w:rPr>
          <w:lang w:val="pt-BR"/>
        </w:rPr>
      </w:pPr>
    </w:p>
    <w:p w14:paraId="7CDF303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SELECT </w:t>
      </w:r>
      <w:proofErr w:type="spellStart"/>
      <w:r w:rsidRPr="006A686F">
        <w:rPr>
          <w:lang w:val="pt-BR"/>
        </w:rPr>
        <w:t>column_name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data_type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is_nullable</w:t>
      </w:r>
      <w:proofErr w:type="spellEnd"/>
    </w:p>
    <w:p w14:paraId="194AC36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FROM </w:t>
      </w:r>
      <w:proofErr w:type="spellStart"/>
      <w:r w:rsidRPr="006A686F">
        <w:rPr>
          <w:lang w:val="pt-BR"/>
        </w:rPr>
        <w:t>information_</w:t>
      </w:r>
      <w:proofErr w:type="gramStart"/>
      <w:r w:rsidRPr="006A686F">
        <w:rPr>
          <w:lang w:val="pt-BR"/>
        </w:rPr>
        <w:t>schema.columns</w:t>
      </w:r>
      <w:proofErr w:type="spellEnd"/>
      <w:proofErr w:type="gramEnd"/>
    </w:p>
    <w:p w14:paraId="6437B45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WHERE </w:t>
      </w:r>
      <w:proofErr w:type="spellStart"/>
      <w:r w:rsidRPr="006A686F">
        <w:rPr>
          <w:lang w:val="pt-BR"/>
        </w:rPr>
        <w:t>table_name</w:t>
      </w:r>
      <w:proofErr w:type="spellEnd"/>
      <w:r w:rsidRPr="006A686F">
        <w:rPr>
          <w:lang w:val="pt-BR"/>
        </w:rPr>
        <w:t xml:space="preserve"> = '</w:t>
      </w:r>
      <w:proofErr w:type="spellStart"/>
      <w:r w:rsidRPr="006A686F">
        <w:rPr>
          <w:lang w:val="pt-BR"/>
        </w:rPr>
        <w:t>appointments</w:t>
      </w:r>
      <w:proofErr w:type="spellEnd"/>
      <w:r w:rsidRPr="006A686F">
        <w:rPr>
          <w:lang w:val="pt-BR"/>
        </w:rPr>
        <w:t>'</w:t>
      </w:r>
    </w:p>
    <w:p w14:paraId="480D561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ORDER BY </w:t>
      </w:r>
      <w:proofErr w:type="spellStart"/>
      <w:r w:rsidRPr="006A686F">
        <w:rPr>
          <w:lang w:val="pt-BR"/>
        </w:rPr>
        <w:t>ordinal_position</w:t>
      </w:r>
      <w:proofErr w:type="spellEnd"/>
      <w:r w:rsidRPr="006A686F">
        <w:rPr>
          <w:lang w:val="pt-BR"/>
        </w:rPr>
        <w:t>;</w:t>
      </w:r>
    </w:p>
    <w:p w14:paraId="42ACF2A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*/</w:t>
      </w:r>
    </w:p>
    <w:p w14:paraId="7FE57D8D" w14:textId="77777777" w:rsidR="006A686F" w:rsidRPr="006A686F" w:rsidRDefault="006A686F" w:rsidP="006A686F">
      <w:pPr>
        <w:rPr>
          <w:lang w:val="pt-BR"/>
        </w:rPr>
      </w:pPr>
    </w:p>
    <w:p w14:paraId="220E93B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2445B94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// PARTE 2: SERVICE PARA O FRONTEND</w:t>
      </w:r>
    </w:p>
    <w:p w14:paraId="21E2DFC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proofErr w:type="spellStart"/>
      <w:r w:rsidRPr="006A686F">
        <w:rPr>
          <w:lang w:val="pt-BR"/>
        </w:rPr>
        <w:t>src</w:t>
      </w:r>
      <w:proofErr w:type="spellEnd"/>
      <w:r w:rsidRPr="006A686F">
        <w:rPr>
          <w:lang w:val="pt-BR"/>
        </w:rPr>
        <w:t>/</w:t>
      </w:r>
      <w:proofErr w:type="spellStart"/>
      <w:r w:rsidRPr="006A686F">
        <w:rPr>
          <w:lang w:val="pt-BR"/>
        </w:rPr>
        <w:t>services</w:t>
      </w:r>
      <w:proofErr w:type="spellEnd"/>
      <w:r w:rsidRPr="006A686F">
        <w:rPr>
          <w:lang w:val="pt-BR"/>
        </w:rPr>
        <w:t>/</w:t>
      </w:r>
      <w:proofErr w:type="spellStart"/>
      <w:r w:rsidRPr="006A686F">
        <w:rPr>
          <w:lang w:val="pt-BR"/>
        </w:rPr>
        <w:t>appointmentService.ts</w:t>
      </w:r>
      <w:proofErr w:type="spellEnd"/>
    </w:p>
    <w:p w14:paraId="17AF5AC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3D39CEA5" w14:textId="77777777" w:rsidR="006A686F" w:rsidRPr="006A686F" w:rsidRDefault="006A686F" w:rsidP="006A686F">
      <w:pPr>
        <w:rPr>
          <w:lang w:val="pt-BR"/>
        </w:rPr>
      </w:pPr>
    </w:p>
    <w:p w14:paraId="6DB967AE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import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supabase</w:t>
      </w:r>
      <w:proofErr w:type="spellEnd"/>
      <w:proofErr w:type="gramEnd"/>
      <w:r w:rsidRPr="006A686F">
        <w:rPr>
          <w:lang w:val="pt-BR"/>
        </w:rPr>
        <w:t xml:space="preserve"> } </w:t>
      </w:r>
      <w:proofErr w:type="spellStart"/>
      <w:r w:rsidRPr="006A686F">
        <w:rPr>
          <w:lang w:val="pt-BR"/>
        </w:rPr>
        <w:t>from</w:t>
      </w:r>
      <w:proofErr w:type="spellEnd"/>
      <w:r w:rsidRPr="006A686F">
        <w:rPr>
          <w:lang w:val="pt-BR"/>
        </w:rPr>
        <w:t xml:space="preserve"> '@/</w:t>
      </w:r>
      <w:proofErr w:type="spellStart"/>
      <w:r w:rsidRPr="006A686F">
        <w:rPr>
          <w:lang w:val="pt-BR"/>
        </w:rPr>
        <w:t>lib</w:t>
      </w:r>
      <w:proofErr w:type="spellEnd"/>
      <w:r w:rsidRPr="006A686F">
        <w:rPr>
          <w:lang w:val="pt-BR"/>
        </w:rPr>
        <w:t>/</w:t>
      </w:r>
      <w:proofErr w:type="spellStart"/>
      <w:r w:rsidRPr="006A686F">
        <w:rPr>
          <w:lang w:val="pt-BR"/>
        </w:rPr>
        <w:t>supabase</w:t>
      </w:r>
      <w:proofErr w:type="spellEnd"/>
      <w:r w:rsidRPr="006A686F">
        <w:rPr>
          <w:lang w:val="pt-BR"/>
        </w:rPr>
        <w:t>'</w:t>
      </w:r>
    </w:p>
    <w:p w14:paraId="7CCB72F2" w14:textId="77777777" w:rsidR="006A686F" w:rsidRPr="006A686F" w:rsidRDefault="006A686F" w:rsidP="006A686F">
      <w:pPr>
        <w:rPr>
          <w:lang w:val="pt-BR"/>
        </w:rPr>
      </w:pPr>
    </w:p>
    <w:p w14:paraId="2405AE1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lastRenderedPageBreak/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08F586A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// TIPOS</w:t>
      </w:r>
    </w:p>
    <w:p w14:paraId="4E3B484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53517C13" w14:textId="77777777" w:rsidR="006A686F" w:rsidRPr="006A686F" w:rsidRDefault="006A686F" w:rsidP="006A686F">
      <w:pPr>
        <w:rPr>
          <w:lang w:val="pt-BR"/>
        </w:rPr>
      </w:pPr>
    </w:p>
    <w:p w14:paraId="7811D764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export</w:t>
      </w:r>
      <w:proofErr w:type="spellEnd"/>
      <w:r w:rsidRPr="006A686F">
        <w:rPr>
          <w:lang w:val="pt-BR"/>
        </w:rPr>
        <w:t xml:space="preserve"> interface </w:t>
      </w:r>
      <w:proofErr w:type="spellStart"/>
      <w:r w:rsidRPr="006A686F">
        <w:rPr>
          <w:lang w:val="pt-BR"/>
        </w:rPr>
        <w:t>CreateAppointmentInput</w:t>
      </w:r>
      <w:proofErr w:type="spellEnd"/>
      <w:r w:rsidRPr="006A686F">
        <w:rPr>
          <w:lang w:val="pt-BR"/>
        </w:rPr>
        <w:t xml:space="preserve"> {</w:t>
      </w:r>
    </w:p>
    <w:p w14:paraId="5F81062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proofErr w:type="gramStart"/>
      <w:r w:rsidRPr="006A686F">
        <w:rPr>
          <w:lang w:val="pt-BR"/>
        </w:rPr>
        <w:t>patientId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</w:t>
      </w:r>
      <w:proofErr w:type="spellStart"/>
      <w:proofErr w:type="gram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  /</w:t>
      </w:r>
      <w:proofErr w:type="gramEnd"/>
      <w:r w:rsidRPr="006A686F">
        <w:rPr>
          <w:lang w:val="pt-BR"/>
        </w:rPr>
        <w:t xml:space="preserve">/ OPCIONAL - pode criar sem vincular a </w:t>
      </w:r>
      <w:proofErr w:type="spellStart"/>
      <w:r w:rsidRPr="006A686F">
        <w:rPr>
          <w:lang w:val="pt-BR"/>
        </w:rPr>
        <w:t>patient</w:t>
      </w:r>
      <w:proofErr w:type="spellEnd"/>
    </w:p>
    <w:p w14:paraId="73D5AC2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patientName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673A57E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patientPhone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444AAC4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dateTime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    // ISO </w:t>
      </w:r>
      <w:proofErr w:type="spellStart"/>
      <w:r w:rsidRPr="006A686F">
        <w:rPr>
          <w:lang w:val="pt-BR"/>
        </w:rPr>
        <w:t>string</w:t>
      </w:r>
      <w:proofErr w:type="spellEnd"/>
    </w:p>
    <w:p w14:paraId="7FBF1F1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type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        // </w:t>
      </w:r>
      <w:proofErr w:type="spellStart"/>
      <w:r w:rsidRPr="006A686F">
        <w:rPr>
          <w:lang w:val="pt-BR"/>
        </w:rPr>
        <w:t>Ex</w:t>
      </w:r>
      <w:proofErr w:type="spellEnd"/>
      <w:r w:rsidRPr="006A686F">
        <w:rPr>
          <w:lang w:val="pt-BR"/>
        </w:rPr>
        <w:t>: "Avaliação", "Consulta", "Retorno"</w:t>
      </w:r>
    </w:p>
    <w:p w14:paraId="6217A6C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notes?:</w:t>
      </w:r>
      <w:proofErr w:type="gram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string</w:t>
      </w:r>
      <w:proofErr w:type="spellEnd"/>
    </w:p>
    <w:p w14:paraId="4065941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13EEAC2B" w14:textId="77777777" w:rsidR="006A686F" w:rsidRPr="006A686F" w:rsidRDefault="006A686F" w:rsidP="006A686F">
      <w:pPr>
        <w:rPr>
          <w:lang w:val="pt-BR"/>
        </w:rPr>
      </w:pPr>
    </w:p>
    <w:p w14:paraId="464FAC7C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export</w:t>
      </w:r>
      <w:proofErr w:type="spellEnd"/>
      <w:r w:rsidRPr="006A686F">
        <w:rPr>
          <w:lang w:val="pt-BR"/>
        </w:rPr>
        <w:t xml:space="preserve"> interface </w:t>
      </w:r>
      <w:proofErr w:type="spellStart"/>
      <w:r w:rsidRPr="006A686F">
        <w:rPr>
          <w:lang w:val="pt-BR"/>
        </w:rPr>
        <w:t>Appointment</w:t>
      </w:r>
      <w:proofErr w:type="spellEnd"/>
      <w:r w:rsidRPr="006A686F">
        <w:rPr>
          <w:lang w:val="pt-BR"/>
        </w:rPr>
        <w:t xml:space="preserve"> {</w:t>
      </w:r>
    </w:p>
    <w:p w14:paraId="7998FA1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id: </w:t>
      </w:r>
      <w:proofErr w:type="spellStart"/>
      <w:r w:rsidRPr="006A686F">
        <w:rPr>
          <w:lang w:val="pt-BR"/>
        </w:rPr>
        <w:t>string</w:t>
      </w:r>
      <w:proofErr w:type="spellEnd"/>
    </w:p>
    <w:p w14:paraId="7CBF5DE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patient_id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 | </w:t>
      </w:r>
      <w:proofErr w:type="spellStart"/>
      <w:r w:rsidRPr="006A686F">
        <w:rPr>
          <w:lang w:val="pt-BR"/>
        </w:rPr>
        <w:t>null</w:t>
      </w:r>
      <w:proofErr w:type="spellEnd"/>
    </w:p>
    <w:p w14:paraId="548187F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patient_name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084AA32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patient_phone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326178B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date_time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605FE54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type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59EAEF5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status: </w:t>
      </w:r>
      <w:proofErr w:type="spellStart"/>
      <w:r w:rsidRPr="006A686F">
        <w:rPr>
          <w:lang w:val="pt-BR"/>
        </w:rPr>
        <w:t>string</w:t>
      </w:r>
      <w:proofErr w:type="spellEnd"/>
    </w:p>
    <w:p w14:paraId="24ECB8B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notes: </w:t>
      </w:r>
      <w:proofErr w:type="spell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 | </w:t>
      </w:r>
      <w:proofErr w:type="spellStart"/>
      <w:r w:rsidRPr="006A686F">
        <w:rPr>
          <w:lang w:val="pt-BR"/>
        </w:rPr>
        <w:t>null</w:t>
      </w:r>
      <w:proofErr w:type="spellEnd"/>
    </w:p>
    <w:p w14:paraId="2876413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created_at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5BB05F1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183D41EA" w14:textId="77777777" w:rsidR="006A686F" w:rsidRPr="006A686F" w:rsidRDefault="006A686F" w:rsidP="006A686F">
      <w:pPr>
        <w:rPr>
          <w:lang w:val="pt-BR"/>
        </w:rPr>
      </w:pPr>
    </w:p>
    <w:p w14:paraId="01165CD8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export</w:t>
      </w:r>
      <w:proofErr w:type="spellEnd"/>
      <w:r w:rsidRPr="006A686F">
        <w:rPr>
          <w:lang w:val="pt-BR"/>
        </w:rPr>
        <w:t xml:space="preserve"> interface </w:t>
      </w:r>
      <w:proofErr w:type="spellStart"/>
      <w:r w:rsidRPr="006A686F">
        <w:rPr>
          <w:lang w:val="pt-BR"/>
        </w:rPr>
        <w:t>AppointmentResponse</w:t>
      </w:r>
      <w:proofErr w:type="spellEnd"/>
      <w:r w:rsidRPr="006A686F">
        <w:rPr>
          <w:lang w:val="pt-BR"/>
        </w:rPr>
        <w:t xml:space="preserve"> {</w:t>
      </w:r>
    </w:p>
    <w:p w14:paraId="51F46BB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success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boolean</w:t>
      </w:r>
      <w:proofErr w:type="spellEnd"/>
    </w:p>
    <w:p w14:paraId="28D5FE0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data?:</w:t>
      </w:r>
      <w:proofErr w:type="gram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Appointment</w:t>
      </w:r>
      <w:proofErr w:type="spellEnd"/>
    </w:p>
    <w:p w14:paraId="347EA1E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{</w:t>
      </w:r>
    </w:p>
    <w:p w14:paraId="79166C4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message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</w:p>
    <w:p w14:paraId="6C4459D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code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string</w:t>
      </w:r>
      <w:proofErr w:type="spellEnd"/>
    </w:p>
    <w:p w14:paraId="1538B2E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details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any</w:t>
      </w:r>
      <w:proofErr w:type="spellEnd"/>
    </w:p>
    <w:p w14:paraId="3B3326B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3462526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3AFF9A79" w14:textId="77777777" w:rsidR="006A686F" w:rsidRPr="006A686F" w:rsidRDefault="006A686F" w:rsidP="006A686F">
      <w:pPr>
        <w:rPr>
          <w:lang w:val="pt-BR"/>
        </w:rPr>
      </w:pPr>
    </w:p>
    <w:p w14:paraId="7AD5ED1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7BF69DF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// VALIDAÇÕES</w:t>
      </w:r>
    </w:p>
    <w:p w14:paraId="3F16251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4F9A4EB4" w14:textId="77777777" w:rsidR="006A686F" w:rsidRPr="006A686F" w:rsidRDefault="006A686F" w:rsidP="006A686F">
      <w:pPr>
        <w:rPr>
          <w:lang w:val="pt-BR"/>
        </w:rPr>
      </w:pPr>
    </w:p>
    <w:p w14:paraId="6DCA3DAF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validatePhone</w:t>
      </w:r>
      <w:proofErr w:type="spellEnd"/>
      <w:r w:rsidRPr="006A686F">
        <w:rPr>
          <w:lang w:val="pt-BR"/>
        </w:rPr>
        <w:t xml:space="preserve"> = (</w:t>
      </w:r>
      <w:proofErr w:type="spellStart"/>
      <w:r w:rsidRPr="006A686F">
        <w:rPr>
          <w:lang w:val="pt-BR"/>
        </w:rPr>
        <w:t>phone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): </w:t>
      </w:r>
      <w:proofErr w:type="spellStart"/>
      <w:r w:rsidRPr="006A686F">
        <w:rPr>
          <w:lang w:val="pt-BR"/>
        </w:rPr>
        <w:t>boolean</w:t>
      </w:r>
      <w:proofErr w:type="spellEnd"/>
      <w:r w:rsidRPr="006A686F">
        <w:rPr>
          <w:lang w:val="pt-BR"/>
        </w:rPr>
        <w:t xml:space="preserve"> =&gt; {</w:t>
      </w:r>
    </w:p>
    <w:p w14:paraId="02AD4AC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// Remove caracteres não numéricos</w:t>
      </w:r>
    </w:p>
    <w:p w14:paraId="4D1B676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cleaned</w:t>
      </w:r>
      <w:proofErr w:type="spellEnd"/>
      <w:r w:rsidRPr="006A686F">
        <w:rPr>
          <w:lang w:val="pt-BR"/>
        </w:rPr>
        <w:t xml:space="preserve"> = </w:t>
      </w:r>
      <w:proofErr w:type="spellStart"/>
      <w:proofErr w:type="gramStart"/>
      <w:r w:rsidRPr="006A686F">
        <w:rPr>
          <w:lang w:val="pt-BR"/>
        </w:rPr>
        <w:t>phone.replace</w:t>
      </w:r>
      <w:proofErr w:type="spellEnd"/>
      <w:proofErr w:type="gramEnd"/>
      <w:r w:rsidRPr="006A686F">
        <w:rPr>
          <w:lang w:val="pt-BR"/>
        </w:rPr>
        <w:t>(/\D/g, '')</w:t>
      </w:r>
    </w:p>
    <w:p w14:paraId="2F5B88F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// Deve ter entre 10 e 11 dígitos (telefone brasileiro)</w:t>
      </w:r>
    </w:p>
    <w:p w14:paraId="65A2E17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</w:t>
      </w:r>
      <w:proofErr w:type="spellStart"/>
      <w:proofErr w:type="gramStart"/>
      <w:r w:rsidRPr="006A686F">
        <w:rPr>
          <w:lang w:val="pt-BR"/>
        </w:rPr>
        <w:t>cleaned.length</w:t>
      </w:r>
      <w:proofErr w:type="spellEnd"/>
      <w:proofErr w:type="gramEnd"/>
      <w:r w:rsidRPr="006A686F">
        <w:rPr>
          <w:lang w:val="pt-BR"/>
        </w:rPr>
        <w:t xml:space="preserve"> &gt;= 10 &amp;&amp; </w:t>
      </w:r>
      <w:proofErr w:type="spellStart"/>
      <w:proofErr w:type="gramStart"/>
      <w:r w:rsidRPr="006A686F">
        <w:rPr>
          <w:lang w:val="pt-BR"/>
        </w:rPr>
        <w:t>cleaned.length</w:t>
      </w:r>
      <w:proofErr w:type="spellEnd"/>
      <w:proofErr w:type="gramEnd"/>
      <w:r w:rsidRPr="006A686F">
        <w:rPr>
          <w:lang w:val="pt-BR"/>
        </w:rPr>
        <w:t xml:space="preserve"> &lt;= 11</w:t>
      </w:r>
    </w:p>
    <w:p w14:paraId="34B1969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1BEABCFB" w14:textId="77777777" w:rsidR="006A686F" w:rsidRPr="006A686F" w:rsidRDefault="006A686F" w:rsidP="006A686F">
      <w:pPr>
        <w:rPr>
          <w:lang w:val="pt-BR"/>
        </w:rPr>
      </w:pPr>
    </w:p>
    <w:p w14:paraId="17609D69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validateDateTime</w:t>
      </w:r>
      <w:proofErr w:type="spellEnd"/>
      <w:r w:rsidRPr="006A686F">
        <w:rPr>
          <w:lang w:val="pt-BR"/>
        </w:rPr>
        <w:t xml:space="preserve"> = (</w:t>
      </w:r>
      <w:proofErr w:type="spellStart"/>
      <w:r w:rsidRPr="006A686F">
        <w:rPr>
          <w:lang w:val="pt-BR"/>
        </w:rPr>
        <w:t>dateTime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): </w:t>
      </w:r>
      <w:proofErr w:type="spellStart"/>
      <w:r w:rsidRPr="006A686F">
        <w:rPr>
          <w:lang w:val="pt-BR"/>
        </w:rPr>
        <w:t>boolean</w:t>
      </w:r>
      <w:proofErr w:type="spellEnd"/>
      <w:r w:rsidRPr="006A686F">
        <w:rPr>
          <w:lang w:val="pt-BR"/>
        </w:rPr>
        <w:t xml:space="preserve"> =&gt; {</w:t>
      </w:r>
    </w:p>
    <w:p w14:paraId="70838FC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lastRenderedPageBreak/>
        <w:t xml:space="preserve">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date = </w:t>
      </w:r>
      <w:proofErr w:type="gramStart"/>
      <w:r w:rsidRPr="006A686F">
        <w:rPr>
          <w:lang w:val="pt-BR"/>
        </w:rPr>
        <w:t>new Date</w:t>
      </w:r>
      <w:proofErr w:type="gramEnd"/>
      <w:r w:rsidRPr="006A686F">
        <w:rPr>
          <w:lang w:val="pt-BR"/>
        </w:rPr>
        <w:t>(</w:t>
      </w:r>
      <w:proofErr w:type="spellStart"/>
      <w:r w:rsidRPr="006A686F">
        <w:rPr>
          <w:lang w:val="pt-BR"/>
        </w:rPr>
        <w:t>dateTime</w:t>
      </w:r>
      <w:proofErr w:type="spellEnd"/>
      <w:r w:rsidRPr="006A686F">
        <w:rPr>
          <w:lang w:val="pt-BR"/>
        </w:rPr>
        <w:t>)</w:t>
      </w:r>
    </w:p>
    <w:p w14:paraId="022F757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proofErr w:type="gram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!</w:t>
      </w:r>
      <w:proofErr w:type="spellStart"/>
      <w:r w:rsidRPr="006A686F">
        <w:rPr>
          <w:lang w:val="pt-BR"/>
        </w:rPr>
        <w:t>isNaN</w:t>
      </w:r>
      <w:proofErr w:type="spellEnd"/>
      <w:proofErr w:type="gramEnd"/>
      <w:r w:rsidRPr="006A686F">
        <w:rPr>
          <w:lang w:val="pt-BR"/>
        </w:rPr>
        <w:t>(</w:t>
      </w:r>
      <w:proofErr w:type="spellStart"/>
      <w:proofErr w:type="gramStart"/>
      <w:r w:rsidRPr="006A686F">
        <w:rPr>
          <w:lang w:val="pt-BR"/>
        </w:rPr>
        <w:t>date.getTime</w:t>
      </w:r>
      <w:proofErr w:type="spellEnd"/>
      <w:proofErr w:type="gramEnd"/>
      <w:r w:rsidRPr="006A686F">
        <w:rPr>
          <w:lang w:val="pt-BR"/>
        </w:rPr>
        <w:t xml:space="preserve">()) &amp;&amp; date &gt; new </w:t>
      </w:r>
      <w:proofErr w:type="gramStart"/>
      <w:r w:rsidRPr="006A686F">
        <w:rPr>
          <w:lang w:val="pt-BR"/>
        </w:rPr>
        <w:t>Date(</w:t>
      </w:r>
      <w:proofErr w:type="gramEnd"/>
      <w:r w:rsidRPr="006A686F">
        <w:rPr>
          <w:lang w:val="pt-BR"/>
        </w:rPr>
        <w:t>)</w:t>
      </w:r>
    </w:p>
    <w:p w14:paraId="71BA750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19277D3C" w14:textId="77777777" w:rsidR="006A686F" w:rsidRPr="006A686F" w:rsidRDefault="006A686F" w:rsidP="006A686F">
      <w:pPr>
        <w:rPr>
          <w:lang w:val="pt-BR"/>
        </w:rPr>
      </w:pPr>
    </w:p>
    <w:p w14:paraId="1AFC377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58E9CEA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// FUNÇÃO PRINCIPAL: CRIAR AGENDAMENTO</w:t>
      </w:r>
    </w:p>
    <w:p w14:paraId="1CAA2D3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47949E0C" w14:textId="77777777" w:rsidR="006A686F" w:rsidRPr="006A686F" w:rsidRDefault="006A686F" w:rsidP="006A686F">
      <w:pPr>
        <w:rPr>
          <w:lang w:val="pt-BR"/>
        </w:rPr>
      </w:pPr>
    </w:p>
    <w:p w14:paraId="2B8005C2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export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createAppointment</w:t>
      </w:r>
      <w:proofErr w:type="spell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async</w:t>
      </w:r>
      <w:proofErr w:type="spellEnd"/>
      <w:r w:rsidRPr="006A686F">
        <w:rPr>
          <w:lang w:val="pt-BR"/>
        </w:rPr>
        <w:t xml:space="preserve"> (</w:t>
      </w:r>
    </w:p>
    <w:p w14:paraId="69699D5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input: </w:t>
      </w:r>
      <w:proofErr w:type="spellStart"/>
      <w:r w:rsidRPr="006A686F">
        <w:rPr>
          <w:lang w:val="pt-BR"/>
        </w:rPr>
        <w:t>CreateAppointmentInput</w:t>
      </w:r>
      <w:proofErr w:type="spellEnd"/>
    </w:p>
    <w:p w14:paraId="13C5355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): </w:t>
      </w:r>
      <w:proofErr w:type="spellStart"/>
      <w:r w:rsidRPr="006A686F">
        <w:rPr>
          <w:lang w:val="pt-BR"/>
        </w:rPr>
        <w:t>Promise</w:t>
      </w:r>
      <w:proofErr w:type="spellEnd"/>
      <w:r w:rsidRPr="006A686F">
        <w:rPr>
          <w:lang w:val="pt-BR"/>
        </w:rPr>
        <w:t>&lt;</w:t>
      </w:r>
      <w:proofErr w:type="spellStart"/>
      <w:r w:rsidRPr="006A686F">
        <w:rPr>
          <w:lang w:val="pt-BR"/>
        </w:rPr>
        <w:t>AppointmentResponse</w:t>
      </w:r>
      <w:proofErr w:type="spellEnd"/>
      <w:r w:rsidRPr="006A686F">
        <w:rPr>
          <w:lang w:val="pt-BR"/>
        </w:rPr>
        <w:t>&gt; =&gt; {</w:t>
      </w:r>
    </w:p>
    <w:p w14:paraId="0F9B5F2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</w:p>
    <w:p w14:paraId="569E6F9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')</w:t>
      </w:r>
    </w:p>
    <w:p w14:paraId="172C3A4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📅</w:t>
      </w:r>
      <w:r w:rsidRPr="006A686F">
        <w:rPr>
          <w:lang w:val="pt-BR"/>
        </w:rPr>
        <w:t xml:space="preserve"> CRIANDO AGENDAMENTO')</w:t>
      </w:r>
    </w:p>
    <w:p w14:paraId="16C41BF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proofErr w:type="spellStart"/>
      <w:r w:rsidRPr="006A686F">
        <w:rPr>
          <w:lang w:val="pt-BR"/>
        </w:rPr>
        <w:t>Timestamp</w:t>
      </w:r>
      <w:proofErr w:type="spellEnd"/>
      <w:r w:rsidRPr="006A686F">
        <w:rPr>
          <w:lang w:val="pt-BR"/>
        </w:rPr>
        <w:t>:', new Date(</w:t>
      </w:r>
      <w:proofErr w:type="gramStart"/>
      <w:r w:rsidRPr="006A686F">
        <w:rPr>
          <w:lang w:val="pt-BR"/>
        </w:rPr>
        <w:t>).</w:t>
      </w:r>
      <w:proofErr w:type="spellStart"/>
      <w:r w:rsidRPr="006A686F">
        <w:rPr>
          <w:lang w:val="pt-BR"/>
        </w:rPr>
        <w:t>toISOString</w:t>
      </w:r>
      <w:proofErr w:type="spellEnd"/>
      <w:proofErr w:type="gramEnd"/>
      <w:r w:rsidRPr="006A686F">
        <w:rPr>
          <w:lang w:val="pt-BR"/>
        </w:rPr>
        <w:t>())</w:t>
      </w:r>
    </w:p>
    <w:p w14:paraId="7C70D33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'Input:', </w:t>
      </w:r>
      <w:proofErr w:type="spellStart"/>
      <w:r w:rsidRPr="006A686F">
        <w:rPr>
          <w:lang w:val="pt-BR"/>
        </w:rPr>
        <w:t>JSON.stringify</w:t>
      </w:r>
      <w:proofErr w:type="spellEnd"/>
      <w:r w:rsidRPr="006A686F">
        <w:rPr>
          <w:lang w:val="pt-BR"/>
        </w:rPr>
        <w:t xml:space="preserve">(input, </w:t>
      </w:r>
      <w:proofErr w:type="spellStart"/>
      <w:r w:rsidRPr="006A686F">
        <w:rPr>
          <w:lang w:val="pt-BR"/>
        </w:rPr>
        <w:t>null</w:t>
      </w:r>
      <w:proofErr w:type="spellEnd"/>
      <w:r w:rsidRPr="006A686F">
        <w:rPr>
          <w:lang w:val="pt-BR"/>
        </w:rPr>
        <w:t>, 2))</w:t>
      </w:r>
    </w:p>
    <w:p w14:paraId="0F6345E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')</w:t>
      </w:r>
    </w:p>
    <w:p w14:paraId="6E7CE0C4" w14:textId="77777777" w:rsidR="006A686F" w:rsidRPr="006A686F" w:rsidRDefault="006A686F" w:rsidP="006A686F">
      <w:pPr>
        <w:rPr>
          <w:lang w:val="pt-BR"/>
        </w:rPr>
      </w:pPr>
    </w:p>
    <w:p w14:paraId="47C7AE1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try</w:t>
      </w:r>
      <w:proofErr w:type="spellEnd"/>
      <w:r w:rsidRPr="006A686F">
        <w:rPr>
          <w:lang w:val="pt-BR"/>
        </w:rPr>
        <w:t xml:space="preserve"> {</w:t>
      </w:r>
    </w:p>
    <w:p w14:paraId="526EC85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7F0810C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VALIDAÇÕES</w:t>
      </w:r>
    </w:p>
    <w:p w14:paraId="7378D9C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7E481470" w14:textId="77777777" w:rsidR="006A686F" w:rsidRPr="006A686F" w:rsidRDefault="006A686F" w:rsidP="006A686F">
      <w:pPr>
        <w:rPr>
          <w:lang w:val="pt-BR"/>
        </w:rPr>
      </w:pPr>
    </w:p>
    <w:p w14:paraId="2E4508D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(!</w:t>
      </w:r>
      <w:proofErr w:type="spellStart"/>
      <w:r w:rsidRPr="006A686F">
        <w:rPr>
          <w:lang w:val="pt-BR"/>
        </w:rPr>
        <w:t>input</w:t>
      </w:r>
      <w:proofErr w:type="gramEnd"/>
      <w:r w:rsidRPr="006A686F">
        <w:rPr>
          <w:lang w:val="pt-BR"/>
        </w:rPr>
        <w:t>.patientName</w:t>
      </w:r>
      <w:proofErr w:type="spellEnd"/>
      <w:r w:rsidRPr="006A686F">
        <w:rPr>
          <w:lang w:val="pt-BR"/>
        </w:rPr>
        <w:t xml:space="preserve"> || </w:t>
      </w:r>
      <w:proofErr w:type="spellStart"/>
      <w:proofErr w:type="gramStart"/>
      <w:r w:rsidRPr="006A686F">
        <w:rPr>
          <w:lang w:val="pt-BR"/>
        </w:rPr>
        <w:t>input.patientName.trim</w:t>
      </w:r>
      <w:proofErr w:type="spellEnd"/>
      <w:proofErr w:type="gramEnd"/>
      <w:r w:rsidRPr="006A686F">
        <w:rPr>
          <w:lang w:val="pt-BR"/>
        </w:rPr>
        <w:t>(</w:t>
      </w:r>
      <w:proofErr w:type="gramStart"/>
      <w:r w:rsidRPr="006A686F">
        <w:rPr>
          <w:lang w:val="pt-BR"/>
        </w:rPr>
        <w:t>).</w:t>
      </w:r>
      <w:proofErr w:type="spellStart"/>
      <w:r w:rsidRPr="006A686F">
        <w:rPr>
          <w:lang w:val="pt-BR"/>
        </w:rPr>
        <w:t>length</w:t>
      </w:r>
      <w:proofErr w:type="spellEnd"/>
      <w:proofErr w:type="gramEnd"/>
      <w:r w:rsidRPr="006A686F">
        <w:rPr>
          <w:lang w:val="pt-BR"/>
        </w:rPr>
        <w:t xml:space="preserve"> &lt; 3) {</w:t>
      </w:r>
    </w:p>
    <w:p w14:paraId="29711F8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>'Nome do paciente deve ter no mínimo 3 caracteres')</w:t>
      </w:r>
    </w:p>
    <w:p w14:paraId="73D489A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3BB21AFF" w14:textId="77777777" w:rsidR="006A686F" w:rsidRPr="006A686F" w:rsidRDefault="006A686F" w:rsidP="006A686F">
      <w:pPr>
        <w:rPr>
          <w:lang w:val="pt-BR"/>
        </w:rPr>
      </w:pPr>
    </w:p>
    <w:p w14:paraId="3AC2733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(!</w:t>
      </w:r>
      <w:proofErr w:type="spellStart"/>
      <w:r w:rsidRPr="006A686F">
        <w:rPr>
          <w:lang w:val="pt-BR"/>
        </w:rPr>
        <w:t>input</w:t>
      </w:r>
      <w:proofErr w:type="gramEnd"/>
      <w:r w:rsidRPr="006A686F">
        <w:rPr>
          <w:lang w:val="pt-BR"/>
        </w:rPr>
        <w:t>.patientPhone</w:t>
      </w:r>
      <w:proofErr w:type="spellEnd"/>
      <w:r w:rsidRPr="006A686F">
        <w:rPr>
          <w:lang w:val="pt-BR"/>
        </w:rPr>
        <w:t xml:space="preserve"> |</w:t>
      </w:r>
      <w:proofErr w:type="gramStart"/>
      <w:r w:rsidRPr="006A686F">
        <w:rPr>
          <w:lang w:val="pt-BR"/>
        </w:rPr>
        <w:t>| !</w:t>
      </w:r>
      <w:proofErr w:type="spellStart"/>
      <w:r w:rsidRPr="006A686F">
        <w:rPr>
          <w:lang w:val="pt-BR"/>
        </w:rPr>
        <w:t>validatePhone</w:t>
      </w:r>
      <w:proofErr w:type="spellEnd"/>
      <w:proofErr w:type="gramEnd"/>
      <w:r w:rsidRPr="006A686F">
        <w:rPr>
          <w:lang w:val="pt-BR"/>
        </w:rPr>
        <w:t>(</w:t>
      </w:r>
      <w:proofErr w:type="spellStart"/>
      <w:proofErr w:type="gramStart"/>
      <w:r w:rsidRPr="006A686F">
        <w:rPr>
          <w:lang w:val="pt-BR"/>
        </w:rPr>
        <w:t>input.patientPhone</w:t>
      </w:r>
      <w:proofErr w:type="spellEnd"/>
      <w:proofErr w:type="gramEnd"/>
      <w:r w:rsidRPr="006A686F">
        <w:rPr>
          <w:lang w:val="pt-BR"/>
        </w:rPr>
        <w:t>)) {</w:t>
      </w:r>
    </w:p>
    <w:p w14:paraId="50C9EE6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>'Telefone inválido. Use formato: (11) 99999-9999')</w:t>
      </w:r>
    </w:p>
    <w:p w14:paraId="6DCAAEF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13A72E9F" w14:textId="77777777" w:rsidR="006A686F" w:rsidRPr="006A686F" w:rsidRDefault="006A686F" w:rsidP="006A686F">
      <w:pPr>
        <w:rPr>
          <w:lang w:val="pt-BR"/>
        </w:rPr>
      </w:pPr>
    </w:p>
    <w:p w14:paraId="0FB44B0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(!</w:t>
      </w:r>
      <w:proofErr w:type="spellStart"/>
      <w:r w:rsidRPr="006A686F">
        <w:rPr>
          <w:lang w:val="pt-BR"/>
        </w:rPr>
        <w:t>input</w:t>
      </w:r>
      <w:proofErr w:type="gramEnd"/>
      <w:r w:rsidRPr="006A686F">
        <w:rPr>
          <w:lang w:val="pt-BR"/>
        </w:rPr>
        <w:t>.dateTime</w:t>
      </w:r>
      <w:proofErr w:type="spellEnd"/>
      <w:r w:rsidRPr="006A686F">
        <w:rPr>
          <w:lang w:val="pt-BR"/>
        </w:rPr>
        <w:t xml:space="preserve"> |</w:t>
      </w:r>
      <w:proofErr w:type="gramStart"/>
      <w:r w:rsidRPr="006A686F">
        <w:rPr>
          <w:lang w:val="pt-BR"/>
        </w:rPr>
        <w:t>| !</w:t>
      </w:r>
      <w:proofErr w:type="spellStart"/>
      <w:r w:rsidRPr="006A686F">
        <w:rPr>
          <w:lang w:val="pt-BR"/>
        </w:rPr>
        <w:t>validateDateTime</w:t>
      </w:r>
      <w:proofErr w:type="spellEnd"/>
      <w:proofErr w:type="gramEnd"/>
      <w:r w:rsidRPr="006A686F">
        <w:rPr>
          <w:lang w:val="pt-BR"/>
        </w:rPr>
        <w:t>(</w:t>
      </w:r>
      <w:proofErr w:type="spellStart"/>
      <w:proofErr w:type="gramStart"/>
      <w:r w:rsidRPr="006A686F">
        <w:rPr>
          <w:lang w:val="pt-BR"/>
        </w:rPr>
        <w:t>input.dateTime</w:t>
      </w:r>
      <w:proofErr w:type="spellEnd"/>
      <w:proofErr w:type="gramEnd"/>
      <w:r w:rsidRPr="006A686F">
        <w:rPr>
          <w:lang w:val="pt-BR"/>
        </w:rPr>
        <w:t>)) {</w:t>
      </w:r>
    </w:p>
    <w:p w14:paraId="12AF070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>'Data/hora inválida. Selecione uma data futura')</w:t>
      </w:r>
    </w:p>
    <w:p w14:paraId="5FADC6A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28AABB1A" w14:textId="77777777" w:rsidR="006A686F" w:rsidRPr="006A686F" w:rsidRDefault="006A686F" w:rsidP="006A686F">
      <w:pPr>
        <w:rPr>
          <w:lang w:val="pt-BR"/>
        </w:rPr>
      </w:pPr>
    </w:p>
    <w:p w14:paraId="38D8A46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(!</w:t>
      </w:r>
      <w:proofErr w:type="spellStart"/>
      <w:r w:rsidRPr="006A686F">
        <w:rPr>
          <w:lang w:val="pt-BR"/>
        </w:rPr>
        <w:t>input</w:t>
      </w:r>
      <w:proofErr w:type="gramEnd"/>
      <w:r w:rsidRPr="006A686F">
        <w:rPr>
          <w:lang w:val="pt-BR"/>
        </w:rPr>
        <w:t>.type</w:t>
      </w:r>
      <w:proofErr w:type="spellEnd"/>
      <w:r w:rsidRPr="006A686F">
        <w:rPr>
          <w:lang w:val="pt-BR"/>
        </w:rPr>
        <w:t xml:space="preserve"> || </w:t>
      </w:r>
      <w:proofErr w:type="spellStart"/>
      <w:proofErr w:type="gramStart"/>
      <w:r w:rsidRPr="006A686F">
        <w:rPr>
          <w:lang w:val="pt-BR"/>
        </w:rPr>
        <w:t>input.type</w:t>
      </w:r>
      <w:proofErr w:type="gramEnd"/>
      <w:r w:rsidRPr="006A686F">
        <w:rPr>
          <w:lang w:val="pt-BR"/>
        </w:rPr>
        <w:t>.</w:t>
      </w:r>
      <w:proofErr w:type="gramStart"/>
      <w:r w:rsidRPr="006A686F">
        <w:rPr>
          <w:lang w:val="pt-BR"/>
        </w:rPr>
        <w:t>trim</w:t>
      </w:r>
      <w:proofErr w:type="spellEnd"/>
      <w:r w:rsidRPr="006A686F">
        <w:rPr>
          <w:lang w:val="pt-BR"/>
        </w:rPr>
        <w:t>().</w:t>
      </w:r>
      <w:proofErr w:type="spellStart"/>
      <w:r w:rsidRPr="006A686F">
        <w:rPr>
          <w:lang w:val="pt-BR"/>
        </w:rPr>
        <w:t>length</w:t>
      </w:r>
      <w:proofErr w:type="spellEnd"/>
      <w:proofErr w:type="gramEnd"/>
      <w:r w:rsidRPr="006A686F">
        <w:rPr>
          <w:lang w:val="pt-BR"/>
        </w:rPr>
        <w:t xml:space="preserve"> &lt; 3) {</w:t>
      </w:r>
    </w:p>
    <w:p w14:paraId="6A27894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>'Tipo de consulta é obrigatório')</w:t>
      </w:r>
    </w:p>
    <w:p w14:paraId="09C9AFA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19635043" w14:textId="77777777" w:rsidR="006A686F" w:rsidRPr="006A686F" w:rsidRDefault="006A686F" w:rsidP="006A686F">
      <w:pPr>
        <w:rPr>
          <w:lang w:val="pt-BR"/>
        </w:rPr>
      </w:pPr>
    </w:p>
    <w:p w14:paraId="120AEA9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47D66AF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VERIFICAR SE PATIENT_ID É VÁLIDO (SE FORNECIDO)</w:t>
      </w:r>
    </w:p>
    <w:p w14:paraId="07D148F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lastRenderedPageBreak/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02E9D68C" w14:textId="77777777" w:rsidR="006A686F" w:rsidRPr="006A686F" w:rsidRDefault="006A686F" w:rsidP="006A686F">
      <w:pPr>
        <w:rPr>
          <w:lang w:val="pt-BR"/>
        </w:rPr>
      </w:pPr>
    </w:p>
    <w:p w14:paraId="5FD87B0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let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validatedPatientId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string</w:t>
      </w:r>
      <w:proofErr w:type="spellEnd"/>
      <w:r w:rsidRPr="006A686F">
        <w:rPr>
          <w:lang w:val="pt-BR"/>
        </w:rPr>
        <w:t xml:space="preserve"> | </w:t>
      </w:r>
      <w:proofErr w:type="spellStart"/>
      <w:r w:rsidRPr="006A686F">
        <w:rPr>
          <w:lang w:val="pt-BR"/>
        </w:rPr>
        <w:t>null</w:t>
      </w:r>
      <w:proofErr w:type="spell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null</w:t>
      </w:r>
      <w:proofErr w:type="spellEnd"/>
    </w:p>
    <w:p w14:paraId="0EF45792" w14:textId="77777777" w:rsidR="006A686F" w:rsidRPr="006A686F" w:rsidRDefault="006A686F" w:rsidP="006A686F">
      <w:pPr>
        <w:rPr>
          <w:lang w:val="pt-BR"/>
        </w:rPr>
      </w:pPr>
    </w:p>
    <w:p w14:paraId="4ED043F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proofErr w:type="gramStart"/>
      <w:r w:rsidRPr="006A686F">
        <w:rPr>
          <w:lang w:val="pt-BR"/>
        </w:rPr>
        <w:t>input.patientId</w:t>
      </w:r>
      <w:proofErr w:type="spellEnd"/>
      <w:proofErr w:type="gramEnd"/>
      <w:r w:rsidRPr="006A686F">
        <w:rPr>
          <w:lang w:val="pt-BR"/>
        </w:rPr>
        <w:t>) {</w:t>
      </w:r>
    </w:p>
    <w:p w14:paraId="26CC695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🔍</w:t>
      </w:r>
      <w:r w:rsidRPr="006A686F">
        <w:rPr>
          <w:lang w:val="pt-BR"/>
        </w:rPr>
        <w:t xml:space="preserve"> Verificando se </w:t>
      </w:r>
      <w:proofErr w:type="spellStart"/>
      <w:r w:rsidRPr="006A686F">
        <w:rPr>
          <w:lang w:val="pt-BR"/>
        </w:rPr>
        <w:t>patient_id</w:t>
      </w:r>
      <w:proofErr w:type="spellEnd"/>
      <w:r w:rsidRPr="006A686F">
        <w:rPr>
          <w:lang w:val="pt-BR"/>
        </w:rPr>
        <w:t xml:space="preserve"> existe:', </w:t>
      </w:r>
      <w:proofErr w:type="spellStart"/>
      <w:proofErr w:type="gramStart"/>
      <w:r w:rsidRPr="006A686F">
        <w:rPr>
          <w:lang w:val="pt-BR"/>
        </w:rPr>
        <w:t>input.patientId</w:t>
      </w:r>
      <w:proofErr w:type="spellEnd"/>
      <w:proofErr w:type="gramEnd"/>
      <w:r w:rsidRPr="006A686F">
        <w:rPr>
          <w:lang w:val="pt-BR"/>
        </w:rPr>
        <w:t>)</w:t>
      </w:r>
    </w:p>
    <w:p w14:paraId="0AF13BAB" w14:textId="77777777" w:rsidR="006A686F" w:rsidRPr="006A686F" w:rsidRDefault="006A686F" w:rsidP="006A686F">
      <w:pPr>
        <w:rPr>
          <w:lang w:val="pt-BR"/>
        </w:rPr>
      </w:pPr>
    </w:p>
    <w:p w14:paraId="638AD08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{ data</w:t>
      </w:r>
      <w:proofErr w:type="gram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patient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patientError</w:t>
      </w:r>
      <w:proofErr w:type="spellEnd"/>
      <w:r w:rsidRPr="006A686F">
        <w:rPr>
          <w:lang w:val="pt-BR"/>
        </w:rPr>
        <w:t xml:space="preserve"> }</w:t>
      </w:r>
      <w:proofErr w:type="gram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await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supabase</w:t>
      </w:r>
      <w:proofErr w:type="spellEnd"/>
    </w:p>
    <w:p w14:paraId="5F6EE13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from</w:t>
      </w:r>
      <w:proofErr w:type="spellEnd"/>
      <w:proofErr w:type="gramEnd"/>
      <w:r w:rsidRPr="006A686F">
        <w:rPr>
          <w:lang w:val="pt-BR"/>
        </w:rPr>
        <w:t>('</w:t>
      </w:r>
      <w:proofErr w:type="spellStart"/>
      <w:r w:rsidRPr="006A686F">
        <w:rPr>
          <w:lang w:val="pt-BR"/>
        </w:rPr>
        <w:t>patients</w:t>
      </w:r>
      <w:proofErr w:type="spellEnd"/>
      <w:r w:rsidRPr="006A686F">
        <w:rPr>
          <w:lang w:val="pt-BR"/>
        </w:rPr>
        <w:t>')</w:t>
      </w:r>
    </w:p>
    <w:p w14:paraId="3BC23BA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select</w:t>
      </w:r>
      <w:proofErr w:type="spellEnd"/>
      <w:proofErr w:type="gramEnd"/>
      <w:r w:rsidRPr="006A686F">
        <w:rPr>
          <w:lang w:val="pt-BR"/>
        </w:rPr>
        <w:t xml:space="preserve">('id, </w:t>
      </w:r>
      <w:proofErr w:type="spellStart"/>
      <w:r w:rsidRPr="006A686F">
        <w:rPr>
          <w:lang w:val="pt-BR"/>
        </w:rPr>
        <w:t>name</w:t>
      </w:r>
      <w:proofErr w:type="spellEnd"/>
      <w:r w:rsidRPr="006A686F">
        <w:rPr>
          <w:lang w:val="pt-BR"/>
        </w:rPr>
        <w:t>')</w:t>
      </w:r>
    </w:p>
    <w:p w14:paraId="2577D64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eq</w:t>
      </w:r>
      <w:proofErr w:type="spellEnd"/>
      <w:proofErr w:type="gramEnd"/>
      <w:r w:rsidRPr="006A686F">
        <w:rPr>
          <w:lang w:val="pt-BR"/>
        </w:rPr>
        <w:t xml:space="preserve">('id', </w:t>
      </w:r>
      <w:proofErr w:type="spellStart"/>
      <w:proofErr w:type="gramStart"/>
      <w:r w:rsidRPr="006A686F">
        <w:rPr>
          <w:lang w:val="pt-BR"/>
        </w:rPr>
        <w:t>input.patientId</w:t>
      </w:r>
      <w:proofErr w:type="spellEnd"/>
      <w:proofErr w:type="gramEnd"/>
      <w:r w:rsidRPr="006A686F">
        <w:rPr>
          <w:lang w:val="pt-BR"/>
        </w:rPr>
        <w:t>)</w:t>
      </w:r>
    </w:p>
    <w:p w14:paraId="0165373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maybeSingle</w:t>
      </w:r>
      <w:proofErr w:type="spellEnd"/>
      <w:proofErr w:type="gramEnd"/>
      <w:r w:rsidRPr="006A686F">
        <w:rPr>
          <w:lang w:val="pt-BR"/>
        </w:rPr>
        <w:t>()</w:t>
      </w:r>
    </w:p>
    <w:p w14:paraId="23051540" w14:textId="77777777" w:rsidR="006A686F" w:rsidRPr="006A686F" w:rsidRDefault="006A686F" w:rsidP="006A686F">
      <w:pPr>
        <w:rPr>
          <w:lang w:val="pt-BR"/>
        </w:rPr>
      </w:pPr>
    </w:p>
    <w:p w14:paraId="150CF5E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patientError</w:t>
      </w:r>
      <w:proofErr w:type="spellEnd"/>
      <w:r w:rsidRPr="006A686F">
        <w:rPr>
          <w:lang w:val="pt-BR"/>
        </w:rPr>
        <w:t>) {</w:t>
      </w:r>
    </w:p>
    <w:p w14:paraId="2D430A2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>('</w:t>
      </w:r>
      <w:r w:rsidRPr="006A686F">
        <w:rPr>
          <w:rFonts w:ascii="Segoe UI Emoji" w:hAnsi="Segoe UI Emoji" w:cs="Segoe UI Emoji"/>
          <w:lang w:val="pt-BR"/>
        </w:rPr>
        <w:t>❌</w:t>
      </w:r>
      <w:r w:rsidRPr="006A686F">
        <w:rPr>
          <w:lang w:val="pt-BR"/>
        </w:rPr>
        <w:t xml:space="preserve"> Erro ao verificar </w:t>
      </w:r>
      <w:proofErr w:type="spellStart"/>
      <w:r w:rsidRPr="006A686F">
        <w:rPr>
          <w:lang w:val="pt-BR"/>
        </w:rPr>
        <w:t>patient</w:t>
      </w:r>
      <w:proofErr w:type="spellEnd"/>
      <w:r w:rsidRPr="006A686F">
        <w:rPr>
          <w:lang w:val="pt-BR"/>
        </w:rPr>
        <w:t xml:space="preserve">:', </w:t>
      </w:r>
      <w:proofErr w:type="spellStart"/>
      <w:r w:rsidRPr="006A686F">
        <w:rPr>
          <w:lang w:val="pt-BR"/>
        </w:rPr>
        <w:t>patientError</w:t>
      </w:r>
      <w:proofErr w:type="spellEnd"/>
      <w:r w:rsidRPr="006A686F">
        <w:rPr>
          <w:lang w:val="pt-BR"/>
        </w:rPr>
        <w:t>)</w:t>
      </w:r>
    </w:p>
    <w:p w14:paraId="7FE9713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>`Erro ao verificar paciente: ${</w:t>
      </w:r>
      <w:proofErr w:type="spellStart"/>
      <w:proofErr w:type="gramStart"/>
      <w:r w:rsidRPr="006A686F">
        <w:rPr>
          <w:lang w:val="pt-BR"/>
        </w:rPr>
        <w:t>patientError.message</w:t>
      </w:r>
      <w:proofErr w:type="spellEnd"/>
      <w:r w:rsidRPr="006A686F">
        <w:rPr>
          <w:lang w:val="pt-BR"/>
        </w:rPr>
        <w:t>}`</w:t>
      </w:r>
      <w:proofErr w:type="gramEnd"/>
      <w:r w:rsidRPr="006A686F">
        <w:rPr>
          <w:lang w:val="pt-BR"/>
        </w:rPr>
        <w:t>)</w:t>
      </w:r>
    </w:p>
    <w:p w14:paraId="39A8400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06AD18E6" w14:textId="77777777" w:rsidR="006A686F" w:rsidRPr="006A686F" w:rsidRDefault="006A686F" w:rsidP="006A686F">
      <w:pPr>
        <w:rPr>
          <w:lang w:val="pt-BR"/>
        </w:rPr>
      </w:pPr>
    </w:p>
    <w:p w14:paraId="39A0E68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patient</w:t>
      </w:r>
      <w:proofErr w:type="spellEnd"/>
      <w:r w:rsidRPr="006A686F">
        <w:rPr>
          <w:lang w:val="pt-BR"/>
        </w:rPr>
        <w:t>) {</w:t>
      </w:r>
    </w:p>
    <w:p w14:paraId="6CB9957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validatedPatientId</w:t>
      </w:r>
      <w:proofErr w:type="spellEnd"/>
      <w:r w:rsidRPr="006A686F">
        <w:rPr>
          <w:lang w:val="pt-BR"/>
        </w:rPr>
        <w:t xml:space="preserve"> = patient.id</w:t>
      </w:r>
    </w:p>
    <w:p w14:paraId="26A9270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✅</w:t>
      </w:r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Patient</w:t>
      </w:r>
      <w:proofErr w:type="spellEnd"/>
      <w:r w:rsidRPr="006A686F">
        <w:rPr>
          <w:lang w:val="pt-BR"/>
        </w:rPr>
        <w:t xml:space="preserve"> encontrado:', patient.name)</w:t>
      </w:r>
    </w:p>
    <w:p w14:paraId="424AA44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 </w:t>
      </w:r>
      <w:proofErr w:type="spellStart"/>
      <w:r w:rsidRPr="006A686F">
        <w:rPr>
          <w:lang w:val="pt-BR"/>
        </w:rPr>
        <w:t>else</w:t>
      </w:r>
      <w:proofErr w:type="spellEnd"/>
      <w:r w:rsidRPr="006A686F">
        <w:rPr>
          <w:lang w:val="pt-BR"/>
        </w:rPr>
        <w:t xml:space="preserve"> {</w:t>
      </w:r>
    </w:p>
    <w:p w14:paraId="448D6A9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proofErr w:type="gramStart"/>
      <w:r w:rsidRPr="006A686F">
        <w:rPr>
          <w:lang w:val="pt-BR"/>
        </w:rPr>
        <w:t>console.warn</w:t>
      </w:r>
      <w:proofErr w:type="spellEnd"/>
      <w:proofErr w:type="gramEnd"/>
      <w:r w:rsidRPr="006A686F">
        <w:rPr>
          <w:lang w:val="pt-BR"/>
        </w:rPr>
        <w:t>('</w:t>
      </w:r>
      <w:r w:rsidRPr="006A686F">
        <w:rPr>
          <w:rFonts w:ascii="Segoe UI Emoji" w:hAnsi="Segoe UI Emoji" w:cs="Segoe UI Emoji"/>
          <w:lang w:val="pt-BR"/>
        </w:rPr>
        <w:t>⚠️</w:t>
      </w:r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Patient</w:t>
      </w:r>
      <w:proofErr w:type="spellEnd"/>
      <w:r w:rsidRPr="006A686F">
        <w:rPr>
          <w:lang w:val="pt-BR"/>
        </w:rPr>
        <w:t xml:space="preserve"> não encontrado. Criando sem vínculo.')</w:t>
      </w:r>
    </w:p>
    <w:p w14:paraId="003E4C0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validatedPatientId</w:t>
      </w:r>
      <w:proofErr w:type="spell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null</w:t>
      </w:r>
      <w:proofErr w:type="spellEnd"/>
    </w:p>
    <w:p w14:paraId="70F6FB4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4E13047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4A9E8B6A" w14:textId="77777777" w:rsidR="006A686F" w:rsidRPr="006A686F" w:rsidRDefault="006A686F" w:rsidP="006A686F">
      <w:pPr>
        <w:rPr>
          <w:lang w:val="pt-BR"/>
        </w:rPr>
      </w:pPr>
    </w:p>
    <w:p w14:paraId="3F5740F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11642D4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PREPARAR PAYLOAD</w:t>
      </w:r>
    </w:p>
    <w:p w14:paraId="4B2AE08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46F56B8C" w14:textId="77777777" w:rsidR="006A686F" w:rsidRPr="006A686F" w:rsidRDefault="006A686F" w:rsidP="006A686F">
      <w:pPr>
        <w:rPr>
          <w:lang w:val="pt-BR"/>
        </w:rPr>
      </w:pPr>
    </w:p>
    <w:p w14:paraId="502BAA0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appointmentPayload</w:t>
      </w:r>
      <w:proofErr w:type="spellEnd"/>
      <w:r w:rsidRPr="006A686F">
        <w:rPr>
          <w:lang w:val="pt-BR"/>
        </w:rPr>
        <w:t xml:space="preserve"> = {</w:t>
      </w:r>
    </w:p>
    <w:p w14:paraId="3626DC6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patient_id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validatedPatientId</w:t>
      </w:r>
      <w:proofErr w:type="spellEnd"/>
      <w:r w:rsidRPr="006A686F">
        <w:rPr>
          <w:lang w:val="pt-BR"/>
        </w:rPr>
        <w:t>,  /</w:t>
      </w:r>
      <w:proofErr w:type="gramEnd"/>
      <w:r w:rsidRPr="006A686F">
        <w:rPr>
          <w:lang w:val="pt-BR"/>
        </w:rPr>
        <w:t xml:space="preserve">/ </w:t>
      </w:r>
      <w:proofErr w:type="gramStart"/>
      <w:r w:rsidRPr="006A686F">
        <w:rPr>
          <w:lang w:val="pt-BR"/>
        </w:rPr>
        <w:t>Pode</w:t>
      </w:r>
      <w:proofErr w:type="gramEnd"/>
      <w:r w:rsidRPr="006A686F">
        <w:rPr>
          <w:lang w:val="pt-BR"/>
        </w:rPr>
        <w:t xml:space="preserve"> ser NULL</w:t>
      </w:r>
    </w:p>
    <w:p w14:paraId="0BE16F8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patient_name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input.patientName.trim</w:t>
      </w:r>
      <w:proofErr w:type="spellEnd"/>
      <w:proofErr w:type="gramEnd"/>
      <w:r w:rsidRPr="006A686F">
        <w:rPr>
          <w:lang w:val="pt-BR"/>
        </w:rPr>
        <w:t>(),</w:t>
      </w:r>
    </w:p>
    <w:p w14:paraId="62802BF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patient_phone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input.patientPhone.trim</w:t>
      </w:r>
      <w:proofErr w:type="spellEnd"/>
      <w:proofErr w:type="gramEnd"/>
      <w:r w:rsidRPr="006A686F">
        <w:rPr>
          <w:lang w:val="pt-BR"/>
        </w:rPr>
        <w:t>(),</w:t>
      </w:r>
    </w:p>
    <w:p w14:paraId="6A22823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date_time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input.dateTime</w:t>
      </w:r>
      <w:proofErr w:type="spellEnd"/>
      <w:proofErr w:type="gramEnd"/>
      <w:r w:rsidRPr="006A686F">
        <w:rPr>
          <w:lang w:val="pt-BR"/>
        </w:rPr>
        <w:t>,</w:t>
      </w:r>
    </w:p>
    <w:p w14:paraId="48EB0EC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type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input.type</w:t>
      </w:r>
      <w:proofErr w:type="gramEnd"/>
      <w:r w:rsidRPr="006A686F">
        <w:rPr>
          <w:lang w:val="pt-BR"/>
        </w:rPr>
        <w:t>.</w:t>
      </w:r>
      <w:proofErr w:type="gramStart"/>
      <w:r w:rsidRPr="006A686F">
        <w:rPr>
          <w:lang w:val="pt-BR"/>
        </w:rPr>
        <w:t>trim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>),</w:t>
      </w:r>
    </w:p>
    <w:p w14:paraId="7CA330C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status: '</w:t>
      </w:r>
      <w:proofErr w:type="spellStart"/>
      <w:r w:rsidRPr="006A686F">
        <w:rPr>
          <w:lang w:val="pt-BR"/>
        </w:rPr>
        <w:t>scheduled</w:t>
      </w:r>
      <w:proofErr w:type="spellEnd"/>
      <w:r w:rsidRPr="006A686F">
        <w:rPr>
          <w:lang w:val="pt-BR"/>
        </w:rPr>
        <w:t>',</w:t>
      </w:r>
    </w:p>
    <w:p w14:paraId="1B94050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notes: </w:t>
      </w:r>
      <w:proofErr w:type="gramStart"/>
      <w:r w:rsidRPr="006A686F">
        <w:rPr>
          <w:lang w:val="pt-BR"/>
        </w:rPr>
        <w:t>input.notes?.</w:t>
      </w:r>
      <w:proofErr w:type="spellStart"/>
      <w:r w:rsidRPr="006A686F">
        <w:rPr>
          <w:lang w:val="pt-BR"/>
        </w:rPr>
        <w:t>trim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 xml:space="preserve">) || </w:t>
      </w:r>
      <w:proofErr w:type="spellStart"/>
      <w:r w:rsidRPr="006A686F">
        <w:rPr>
          <w:lang w:val="pt-BR"/>
        </w:rPr>
        <w:t>null</w:t>
      </w:r>
      <w:proofErr w:type="spellEnd"/>
      <w:r w:rsidRPr="006A686F">
        <w:rPr>
          <w:lang w:val="pt-BR"/>
        </w:rPr>
        <w:t>,</w:t>
      </w:r>
    </w:p>
    <w:p w14:paraId="1891042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created_at</w:t>
      </w:r>
      <w:proofErr w:type="spellEnd"/>
      <w:r w:rsidRPr="006A686F">
        <w:rPr>
          <w:lang w:val="pt-BR"/>
        </w:rPr>
        <w:t xml:space="preserve">: </w:t>
      </w:r>
      <w:proofErr w:type="gramStart"/>
      <w:r w:rsidRPr="006A686F">
        <w:rPr>
          <w:lang w:val="pt-BR"/>
        </w:rPr>
        <w:t>new Date</w:t>
      </w:r>
      <w:proofErr w:type="gramEnd"/>
      <w:r w:rsidRPr="006A686F">
        <w:rPr>
          <w:lang w:val="pt-BR"/>
        </w:rPr>
        <w:t>(</w:t>
      </w:r>
      <w:proofErr w:type="gramStart"/>
      <w:r w:rsidRPr="006A686F">
        <w:rPr>
          <w:lang w:val="pt-BR"/>
        </w:rPr>
        <w:t>).</w:t>
      </w:r>
      <w:proofErr w:type="spellStart"/>
      <w:r w:rsidRPr="006A686F">
        <w:rPr>
          <w:lang w:val="pt-BR"/>
        </w:rPr>
        <w:t>toISOString</w:t>
      </w:r>
      <w:proofErr w:type="spellEnd"/>
      <w:proofErr w:type="gramEnd"/>
      <w:r w:rsidRPr="006A686F">
        <w:rPr>
          <w:lang w:val="pt-BR"/>
        </w:rPr>
        <w:t>()</w:t>
      </w:r>
    </w:p>
    <w:p w14:paraId="0E5931A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0ED1785B" w14:textId="77777777" w:rsidR="006A686F" w:rsidRPr="006A686F" w:rsidRDefault="006A686F" w:rsidP="006A686F">
      <w:pPr>
        <w:rPr>
          <w:lang w:val="pt-BR"/>
        </w:rPr>
      </w:pPr>
    </w:p>
    <w:p w14:paraId="1502FB8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📦</w:t>
      </w:r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Payload</w:t>
      </w:r>
      <w:proofErr w:type="spellEnd"/>
      <w:r w:rsidRPr="006A686F">
        <w:rPr>
          <w:lang w:val="pt-BR"/>
        </w:rPr>
        <w:t xml:space="preserve"> preparado:', </w:t>
      </w:r>
      <w:proofErr w:type="spellStart"/>
      <w:r w:rsidRPr="006A686F">
        <w:rPr>
          <w:lang w:val="pt-BR"/>
        </w:rPr>
        <w:t>JSON.stringify</w:t>
      </w:r>
      <w:proofErr w:type="spellEnd"/>
      <w:r w:rsidRPr="006A686F">
        <w:rPr>
          <w:lang w:val="pt-BR"/>
        </w:rPr>
        <w:t>(</w:t>
      </w:r>
      <w:proofErr w:type="spellStart"/>
      <w:r w:rsidRPr="006A686F">
        <w:rPr>
          <w:lang w:val="pt-BR"/>
        </w:rPr>
        <w:t>appointmentPayload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null</w:t>
      </w:r>
      <w:proofErr w:type="spellEnd"/>
      <w:r w:rsidRPr="006A686F">
        <w:rPr>
          <w:lang w:val="pt-BR"/>
        </w:rPr>
        <w:t>, 2))</w:t>
      </w:r>
    </w:p>
    <w:p w14:paraId="2E771912" w14:textId="77777777" w:rsidR="006A686F" w:rsidRPr="006A686F" w:rsidRDefault="006A686F" w:rsidP="006A686F">
      <w:pPr>
        <w:rPr>
          <w:lang w:val="pt-BR"/>
        </w:rPr>
      </w:pPr>
    </w:p>
    <w:p w14:paraId="2A098A8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4B141F5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// INSERIR NO BANCO</w:t>
      </w:r>
    </w:p>
    <w:p w14:paraId="5E03B66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lastRenderedPageBreak/>
        <w:t xml:space="preserve">    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</w:t>
      </w:r>
    </w:p>
    <w:p w14:paraId="4F789CA6" w14:textId="77777777" w:rsidR="006A686F" w:rsidRPr="006A686F" w:rsidRDefault="006A686F" w:rsidP="006A686F">
      <w:pPr>
        <w:rPr>
          <w:lang w:val="pt-BR"/>
        </w:rPr>
      </w:pPr>
    </w:p>
    <w:p w14:paraId="611E7E5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💾</w:t>
      </w:r>
      <w:r w:rsidRPr="006A686F">
        <w:rPr>
          <w:lang w:val="pt-BR"/>
        </w:rPr>
        <w:t xml:space="preserve"> Inserindo no banco de dados...')</w:t>
      </w:r>
    </w:p>
    <w:p w14:paraId="69E1E157" w14:textId="77777777" w:rsidR="006A686F" w:rsidRPr="006A686F" w:rsidRDefault="006A686F" w:rsidP="006A686F">
      <w:pPr>
        <w:rPr>
          <w:lang w:val="pt-BR"/>
        </w:rPr>
      </w:pPr>
    </w:p>
    <w:p w14:paraId="198EAB9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{ data</w:t>
      </w:r>
      <w:proofErr w:type="gram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appointment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insertError</w:t>
      </w:r>
      <w:proofErr w:type="spellEnd"/>
      <w:r w:rsidRPr="006A686F">
        <w:rPr>
          <w:lang w:val="pt-BR"/>
        </w:rPr>
        <w:t xml:space="preserve"> }</w:t>
      </w:r>
      <w:proofErr w:type="gram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await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supabase</w:t>
      </w:r>
      <w:proofErr w:type="spellEnd"/>
    </w:p>
    <w:p w14:paraId="115A53D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from</w:t>
      </w:r>
      <w:proofErr w:type="spellEnd"/>
      <w:proofErr w:type="gramEnd"/>
      <w:r w:rsidRPr="006A686F">
        <w:rPr>
          <w:lang w:val="pt-BR"/>
        </w:rPr>
        <w:t>('</w:t>
      </w:r>
      <w:proofErr w:type="spellStart"/>
      <w:r w:rsidRPr="006A686F">
        <w:rPr>
          <w:lang w:val="pt-BR"/>
        </w:rPr>
        <w:t>appointments</w:t>
      </w:r>
      <w:proofErr w:type="spellEnd"/>
      <w:r w:rsidRPr="006A686F">
        <w:rPr>
          <w:lang w:val="pt-BR"/>
        </w:rPr>
        <w:t>')</w:t>
      </w:r>
    </w:p>
    <w:p w14:paraId="514E521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insert</w:t>
      </w:r>
      <w:proofErr w:type="spellEnd"/>
      <w:proofErr w:type="gramEnd"/>
      <w:r w:rsidRPr="006A686F">
        <w:rPr>
          <w:lang w:val="pt-BR"/>
        </w:rPr>
        <w:t>(</w:t>
      </w:r>
      <w:proofErr w:type="spellStart"/>
      <w:r w:rsidRPr="006A686F">
        <w:rPr>
          <w:lang w:val="pt-BR"/>
        </w:rPr>
        <w:t>appointmentPayload</w:t>
      </w:r>
      <w:proofErr w:type="spellEnd"/>
      <w:r w:rsidRPr="006A686F">
        <w:rPr>
          <w:lang w:val="pt-BR"/>
        </w:rPr>
        <w:t>)</w:t>
      </w:r>
    </w:p>
    <w:p w14:paraId="44B01C0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select</w:t>
      </w:r>
      <w:proofErr w:type="spellEnd"/>
      <w:proofErr w:type="gramEnd"/>
      <w:r w:rsidRPr="006A686F">
        <w:rPr>
          <w:lang w:val="pt-BR"/>
        </w:rPr>
        <w:t>()</w:t>
      </w:r>
    </w:p>
    <w:p w14:paraId="333083C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gramStart"/>
      <w:r w:rsidRPr="006A686F">
        <w:rPr>
          <w:lang w:val="pt-BR"/>
        </w:rPr>
        <w:t>.single</w:t>
      </w:r>
      <w:proofErr w:type="gramEnd"/>
      <w:r w:rsidRPr="006A686F">
        <w:rPr>
          <w:lang w:val="pt-BR"/>
        </w:rPr>
        <w:t>()</w:t>
      </w:r>
    </w:p>
    <w:p w14:paraId="673B279A" w14:textId="77777777" w:rsidR="006A686F" w:rsidRPr="006A686F" w:rsidRDefault="006A686F" w:rsidP="006A686F">
      <w:pPr>
        <w:rPr>
          <w:lang w:val="pt-BR"/>
        </w:rPr>
      </w:pPr>
    </w:p>
    <w:p w14:paraId="636B2A6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insertError</w:t>
      </w:r>
      <w:proofErr w:type="spellEnd"/>
      <w:r w:rsidRPr="006A686F">
        <w:rPr>
          <w:lang w:val="pt-BR"/>
        </w:rPr>
        <w:t>) {</w:t>
      </w:r>
    </w:p>
    <w:p w14:paraId="21462A4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>('</w:t>
      </w:r>
      <w:r w:rsidRPr="006A686F">
        <w:rPr>
          <w:rFonts w:ascii="Segoe UI Emoji" w:hAnsi="Segoe UI Emoji" w:cs="Segoe UI Emoji"/>
          <w:lang w:val="pt-BR"/>
        </w:rPr>
        <w:t>❌</w:t>
      </w:r>
      <w:r w:rsidRPr="006A686F">
        <w:rPr>
          <w:lang w:val="pt-BR"/>
        </w:rPr>
        <w:t xml:space="preserve"> Erro ao inserir agendamento:', </w:t>
      </w:r>
      <w:proofErr w:type="spellStart"/>
      <w:r w:rsidRPr="006A686F">
        <w:rPr>
          <w:lang w:val="pt-BR"/>
        </w:rPr>
        <w:t>insertError</w:t>
      </w:r>
      <w:proofErr w:type="spellEnd"/>
      <w:r w:rsidRPr="006A686F">
        <w:rPr>
          <w:lang w:val="pt-BR"/>
        </w:rPr>
        <w:t>)</w:t>
      </w:r>
    </w:p>
    <w:p w14:paraId="1BD19C0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   Código:', </w:t>
      </w:r>
      <w:proofErr w:type="spellStart"/>
      <w:r w:rsidRPr="006A686F">
        <w:rPr>
          <w:lang w:val="pt-BR"/>
        </w:rPr>
        <w:t>insertError.code</w:t>
      </w:r>
      <w:proofErr w:type="spellEnd"/>
      <w:r w:rsidRPr="006A686F">
        <w:rPr>
          <w:lang w:val="pt-BR"/>
        </w:rPr>
        <w:t>)</w:t>
      </w:r>
    </w:p>
    <w:p w14:paraId="535A5F2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   Mensagem:', </w:t>
      </w:r>
      <w:proofErr w:type="spellStart"/>
      <w:r w:rsidRPr="006A686F">
        <w:rPr>
          <w:lang w:val="pt-BR"/>
        </w:rPr>
        <w:t>insertError.message</w:t>
      </w:r>
      <w:proofErr w:type="spellEnd"/>
      <w:r w:rsidRPr="006A686F">
        <w:rPr>
          <w:lang w:val="pt-BR"/>
        </w:rPr>
        <w:t>)</w:t>
      </w:r>
    </w:p>
    <w:p w14:paraId="4D021D8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   Detalhes:', </w:t>
      </w:r>
      <w:proofErr w:type="spellStart"/>
      <w:r w:rsidRPr="006A686F">
        <w:rPr>
          <w:lang w:val="pt-BR"/>
        </w:rPr>
        <w:t>insertError.details</w:t>
      </w:r>
      <w:proofErr w:type="spellEnd"/>
      <w:r w:rsidRPr="006A686F">
        <w:rPr>
          <w:lang w:val="pt-BR"/>
        </w:rPr>
        <w:t>)</w:t>
      </w:r>
    </w:p>
    <w:p w14:paraId="6532EE19" w14:textId="77777777" w:rsidR="006A686F" w:rsidRPr="006A686F" w:rsidRDefault="006A686F" w:rsidP="006A686F">
      <w:pPr>
        <w:rPr>
          <w:lang w:val="pt-BR"/>
        </w:rPr>
      </w:pPr>
    </w:p>
    <w:p w14:paraId="6DE5282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// Erros específicos</w:t>
      </w:r>
    </w:p>
    <w:p w14:paraId="0B42F9D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insertError.code</w:t>
      </w:r>
      <w:proofErr w:type="spellEnd"/>
      <w:r w:rsidRPr="006A686F">
        <w:rPr>
          <w:lang w:val="pt-BR"/>
        </w:rPr>
        <w:t xml:space="preserve"> === '23503') {</w:t>
      </w:r>
    </w:p>
    <w:p w14:paraId="2376E56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</w:p>
    <w:p w14:paraId="234B5A6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'Erro de vinculação: o paciente selecionado não existe. ' +</w:t>
      </w:r>
    </w:p>
    <w:p w14:paraId="1CD85E9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'Atualize a lista de pacientes e tente novamente.'</w:t>
      </w:r>
    </w:p>
    <w:p w14:paraId="33B2792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)</w:t>
      </w:r>
    </w:p>
    <w:p w14:paraId="60DF08B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675E20C1" w14:textId="77777777" w:rsidR="006A686F" w:rsidRPr="006A686F" w:rsidRDefault="006A686F" w:rsidP="006A686F">
      <w:pPr>
        <w:rPr>
          <w:lang w:val="pt-BR"/>
        </w:rPr>
      </w:pPr>
    </w:p>
    <w:p w14:paraId="211B88D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insertError.code</w:t>
      </w:r>
      <w:proofErr w:type="spellEnd"/>
      <w:r w:rsidRPr="006A686F">
        <w:rPr>
          <w:lang w:val="pt-BR"/>
        </w:rPr>
        <w:t xml:space="preserve"> === '42703') {</w:t>
      </w:r>
    </w:p>
    <w:p w14:paraId="385E970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</w:p>
    <w:p w14:paraId="1FD57E8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`Coluna não encontrada: ${</w:t>
      </w:r>
      <w:proofErr w:type="spellStart"/>
      <w:r w:rsidRPr="006A686F">
        <w:rPr>
          <w:lang w:val="pt-BR"/>
        </w:rPr>
        <w:t>insertError.message</w:t>
      </w:r>
      <w:proofErr w:type="spellEnd"/>
      <w:r w:rsidRPr="006A686F">
        <w:rPr>
          <w:lang w:val="pt-BR"/>
        </w:rPr>
        <w:t>}. ` +</w:t>
      </w:r>
    </w:p>
    <w:p w14:paraId="5C62D7D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  'Execute o script SQL de atualização do </w:t>
      </w:r>
      <w:proofErr w:type="spellStart"/>
      <w:r w:rsidRPr="006A686F">
        <w:rPr>
          <w:lang w:val="pt-BR"/>
        </w:rPr>
        <w:t>schema</w:t>
      </w:r>
      <w:proofErr w:type="spellEnd"/>
      <w:r w:rsidRPr="006A686F">
        <w:rPr>
          <w:lang w:val="pt-BR"/>
        </w:rPr>
        <w:t xml:space="preserve"> e reinicie o servidor.'</w:t>
      </w:r>
    </w:p>
    <w:p w14:paraId="56FFC0D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)</w:t>
      </w:r>
    </w:p>
    <w:p w14:paraId="2C96524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1DE0050E" w14:textId="77777777" w:rsidR="006A686F" w:rsidRPr="006A686F" w:rsidRDefault="006A686F" w:rsidP="006A686F">
      <w:pPr>
        <w:rPr>
          <w:lang w:val="pt-BR"/>
        </w:rPr>
      </w:pPr>
    </w:p>
    <w:p w14:paraId="362E9C9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throw</w:t>
      </w:r>
      <w:proofErr w:type="spellEnd"/>
      <w:r w:rsidRPr="006A686F">
        <w:rPr>
          <w:lang w:val="pt-BR"/>
        </w:rPr>
        <w:t xml:space="preserve"> new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>`Erro ao criar agendamento: ${</w:t>
      </w:r>
      <w:proofErr w:type="spellStart"/>
      <w:proofErr w:type="gramStart"/>
      <w:r w:rsidRPr="006A686F">
        <w:rPr>
          <w:lang w:val="pt-BR"/>
        </w:rPr>
        <w:t>insertError.message</w:t>
      </w:r>
      <w:proofErr w:type="spellEnd"/>
      <w:r w:rsidRPr="006A686F">
        <w:rPr>
          <w:lang w:val="pt-BR"/>
        </w:rPr>
        <w:t>}`</w:t>
      </w:r>
      <w:proofErr w:type="gramEnd"/>
      <w:r w:rsidRPr="006A686F">
        <w:rPr>
          <w:lang w:val="pt-BR"/>
        </w:rPr>
        <w:t>)</w:t>
      </w:r>
    </w:p>
    <w:p w14:paraId="353A10A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0F9E325C" w14:textId="77777777" w:rsidR="006A686F" w:rsidRPr="006A686F" w:rsidRDefault="006A686F" w:rsidP="006A686F">
      <w:pPr>
        <w:rPr>
          <w:lang w:val="pt-BR"/>
        </w:rPr>
      </w:pPr>
    </w:p>
    <w:p w14:paraId="42FEBCC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</w:t>
      </w:r>
      <w:r w:rsidRPr="006A686F">
        <w:rPr>
          <w:rFonts w:ascii="Segoe UI Emoji" w:hAnsi="Segoe UI Emoji" w:cs="Segoe UI Emoji"/>
          <w:lang w:val="pt-BR"/>
        </w:rPr>
        <w:t>✅</w:t>
      </w:r>
      <w:r w:rsidRPr="006A686F">
        <w:rPr>
          <w:lang w:val="pt-BR"/>
        </w:rPr>
        <w:t xml:space="preserve"> Agendamento criado com sucesso!')</w:t>
      </w:r>
    </w:p>
    <w:p w14:paraId="419CF17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>'   ID:', appointment.id)</w:t>
      </w:r>
    </w:p>
    <w:p w14:paraId="3CE82D8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Paciente:', </w:t>
      </w:r>
      <w:proofErr w:type="spellStart"/>
      <w:proofErr w:type="gramStart"/>
      <w:r w:rsidRPr="006A686F">
        <w:rPr>
          <w:lang w:val="pt-BR"/>
        </w:rPr>
        <w:t>appointment.patient</w:t>
      </w:r>
      <w:proofErr w:type="gramEnd"/>
      <w:r w:rsidRPr="006A686F">
        <w:rPr>
          <w:lang w:val="pt-BR"/>
        </w:rPr>
        <w:t>_name</w:t>
      </w:r>
      <w:proofErr w:type="spellEnd"/>
      <w:r w:rsidRPr="006A686F">
        <w:rPr>
          <w:lang w:val="pt-BR"/>
        </w:rPr>
        <w:t>)</w:t>
      </w:r>
    </w:p>
    <w:p w14:paraId="3227A94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Data/Hora:', </w:t>
      </w:r>
      <w:proofErr w:type="spellStart"/>
      <w:proofErr w:type="gramStart"/>
      <w:r w:rsidRPr="006A686F">
        <w:rPr>
          <w:lang w:val="pt-BR"/>
        </w:rPr>
        <w:t>appointment.date</w:t>
      </w:r>
      <w:proofErr w:type="gramEnd"/>
      <w:r w:rsidRPr="006A686F">
        <w:rPr>
          <w:lang w:val="pt-BR"/>
        </w:rPr>
        <w:t>_time</w:t>
      </w:r>
      <w:proofErr w:type="spellEnd"/>
      <w:r w:rsidRPr="006A686F">
        <w:rPr>
          <w:lang w:val="pt-BR"/>
        </w:rPr>
        <w:t>)</w:t>
      </w:r>
    </w:p>
    <w:p w14:paraId="3696C23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console.log(</w:t>
      </w:r>
      <w:proofErr w:type="gramEnd"/>
      <w:r w:rsidRPr="006A686F">
        <w:rPr>
          <w:lang w:val="pt-BR"/>
        </w:rPr>
        <w:t xml:space="preserve">'   Tipo:', </w:t>
      </w:r>
      <w:proofErr w:type="spellStart"/>
      <w:proofErr w:type="gramStart"/>
      <w:r w:rsidRPr="006A686F">
        <w:rPr>
          <w:lang w:val="pt-BR"/>
        </w:rPr>
        <w:t>appointment.type</w:t>
      </w:r>
      <w:proofErr w:type="spellEnd"/>
      <w:proofErr w:type="gramEnd"/>
      <w:r w:rsidRPr="006A686F">
        <w:rPr>
          <w:lang w:val="pt-BR"/>
        </w:rPr>
        <w:t>)</w:t>
      </w:r>
    </w:p>
    <w:p w14:paraId="50A5B09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console.log('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\n')</w:t>
      </w:r>
    </w:p>
    <w:p w14:paraId="7F7561CE" w14:textId="77777777" w:rsidR="006A686F" w:rsidRPr="006A686F" w:rsidRDefault="006A686F" w:rsidP="006A686F">
      <w:pPr>
        <w:rPr>
          <w:lang w:val="pt-BR"/>
        </w:rPr>
      </w:pPr>
    </w:p>
    <w:p w14:paraId="553615D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{</w:t>
      </w:r>
    </w:p>
    <w:p w14:paraId="16EFE80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success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true</w:t>
      </w:r>
      <w:proofErr w:type="spellEnd"/>
      <w:r w:rsidRPr="006A686F">
        <w:rPr>
          <w:lang w:val="pt-BR"/>
        </w:rPr>
        <w:t>,</w:t>
      </w:r>
    </w:p>
    <w:p w14:paraId="0CA59DC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data: </w:t>
      </w:r>
      <w:proofErr w:type="spellStart"/>
      <w:r w:rsidRPr="006A686F">
        <w:rPr>
          <w:lang w:val="pt-BR"/>
        </w:rPr>
        <w:t>appointment</w:t>
      </w:r>
      <w:proofErr w:type="spellEnd"/>
    </w:p>
    <w:p w14:paraId="48A396F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46E3653C" w14:textId="77777777" w:rsidR="006A686F" w:rsidRPr="006A686F" w:rsidRDefault="006A686F" w:rsidP="006A686F">
      <w:pPr>
        <w:rPr>
          <w:lang w:val="pt-BR"/>
        </w:rPr>
      </w:pPr>
    </w:p>
    <w:p w14:paraId="1CAF910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 catch (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any</w:t>
      </w:r>
      <w:proofErr w:type="spellEnd"/>
      <w:r w:rsidRPr="006A686F">
        <w:rPr>
          <w:lang w:val="pt-BR"/>
        </w:rPr>
        <w:t>) {</w:t>
      </w:r>
    </w:p>
    <w:p w14:paraId="165B986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lastRenderedPageBreak/>
        <w:t xml:space="preserve">    </w:t>
      </w:r>
      <w:proofErr w:type="gramStart"/>
      <w:r w:rsidRPr="006A686F">
        <w:rPr>
          <w:lang w:val="pt-BR"/>
        </w:rPr>
        <w:t>console.error</w:t>
      </w:r>
      <w:proofErr w:type="gramEnd"/>
      <w:r w:rsidRPr="006A686F">
        <w:rPr>
          <w:lang w:val="pt-BR"/>
        </w:rPr>
        <w:t>('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')</w:t>
      </w:r>
    </w:p>
    <w:p w14:paraId="52F27F9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>('</w:t>
      </w:r>
      <w:r w:rsidRPr="006A686F">
        <w:rPr>
          <w:rFonts w:ascii="Segoe UI Emoji" w:hAnsi="Segoe UI Emoji" w:cs="Segoe UI Emoji"/>
          <w:lang w:val="pt-BR"/>
        </w:rPr>
        <w:t>🚨</w:t>
      </w:r>
      <w:r w:rsidRPr="006A686F">
        <w:rPr>
          <w:lang w:val="pt-BR"/>
        </w:rPr>
        <w:t xml:space="preserve"> ERRO AO CRIAR AGENDAMENTO')</w:t>
      </w:r>
    </w:p>
    <w:p w14:paraId="3C16557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console.error</w:t>
      </w:r>
      <w:proofErr w:type="gramEnd"/>
      <w:r w:rsidRPr="006A686F">
        <w:rPr>
          <w:lang w:val="pt-BR"/>
        </w:rPr>
        <w:t>('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')</w:t>
      </w:r>
    </w:p>
    <w:p w14:paraId="3FDAAA1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('Mensagem:', </w:t>
      </w:r>
      <w:proofErr w:type="spellStart"/>
      <w:proofErr w:type="gramStart"/>
      <w:r w:rsidRPr="006A686F">
        <w:rPr>
          <w:lang w:val="pt-BR"/>
        </w:rPr>
        <w:t>error.message</w:t>
      </w:r>
      <w:proofErr w:type="spellEnd"/>
      <w:proofErr w:type="gramEnd"/>
      <w:r w:rsidRPr="006A686F">
        <w:rPr>
          <w:lang w:val="pt-BR"/>
        </w:rPr>
        <w:t>)</w:t>
      </w:r>
    </w:p>
    <w:p w14:paraId="42BC6D6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('Stack:', </w:t>
      </w:r>
      <w:proofErr w:type="spellStart"/>
      <w:proofErr w:type="gramStart"/>
      <w:r w:rsidRPr="006A686F">
        <w:rPr>
          <w:lang w:val="pt-BR"/>
        </w:rPr>
        <w:t>error.stack</w:t>
      </w:r>
      <w:proofErr w:type="spellEnd"/>
      <w:proofErr w:type="gramEnd"/>
      <w:r w:rsidRPr="006A686F">
        <w:rPr>
          <w:lang w:val="pt-BR"/>
        </w:rPr>
        <w:t>)</w:t>
      </w:r>
    </w:p>
    <w:p w14:paraId="51BEE17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console.error</w:t>
      </w:r>
      <w:proofErr w:type="gramEnd"/>
      <w:r w:rsidRPr="006A686F">
        <w:rPr>
          <w:lang w:val="pt-BR"/>
        </w:rPr>
        <w:t>('</w:t>
      </w:r>
      <w:r w:rsidRPr="006A686F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</w:t>
      </w:r>
      <w:r w:rsidRPr="006A686F">
        <w:rPr>
          <w:lang w:val="pt-BR"/>
        </w:rPr>
        <w:t>\n')</w:t>
      </w:r>
    </w:p>
    <w:p w14:paraId="22DC572B" w14:textId="77777777" w:rsidR="006A686F" w:rsidRPr="006A686F" w:rsidRDefault="006A686F" w:rsidP="006A686F">
      <w:pPr>
        <w:rPr>
          <w:lang w:val="pt-BR"/>
        </w:rPr>
      </w:pPr>
    </w:p>
    <w:p w14:paraId="7A08C44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{</w:t>
      </w:r>
    </w:p>
    <w:p w14:paraId="3D5F498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success</w:t>
      </w:r>
      <w:proofErr w:type="spellEnd"/>
      <w:r w:rsidRPr="006A686F">
        <w:rPr>
          <w:lang w:val="pt-BR"/>
        </w:rPr>
        <w:t>: false,</w:t>
      </w:r>
    </w:p>
    <w:p w14:paraId="0B93FF8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: {</w:t>
      </w:r>
    </w:p>
    <w:p w14:paraId="47BECF2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message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error.message</w:t>
      </w:r>
      <w:proofErr w:type="spellEnd"/>
      <w:proofErr w:type="gramEnd"/>
      <w:r w:rsidRPr="006A686F">
        <w:rPr>
          <w:lang w:val="pt-BR"/>
        </w:rPr>
        <w:t xml:space="preserve"> || 'Erro ao criar agendamento',</w:t>
      </w:r>
    </w:p>
    <w:p w14:paraId="7E1F228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code</w:t>
      </w:r>
      <w:proofErr w:type="spell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error.code</w:t>
      </w:r>
      <w:proofErr w:type="spellEnd"/>
      <w:proofErr w:type="gramEnd"/>
      <w:r w:rsidRPr="006A686F">
        <w:rPr>
          <w:lang w:val="pt-BR"/>
        </w:rPr>
        <w:t>,</w:t>
      </w:r>
    </w:p>
    <w:p w14:paraId="0B7D6B5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details</w:t>
      </w:r>
      <w:proofErr w:type="spellEnd"/>
      <w:r w:rsidRPr="006A686F">
        <w:rPr>
          <w:lang w:val="pt-BR"/>
        </w:rPr>
        <w:t xml:space="preserve">: </w:t>
      </w:r>
      <w:proofErr w:type="spellStart"/>
      <w:r w:rsidRPr="006A686F">
        <w:rPr>
          <w:lang w:val="pt-BR"/>
        </w:rPr>
        <w:t>error</w:t>
      </w:r>
      <w:proofErr w:type="spellEnd"/>
    </w:p>
    <w:p w14:paraId="658AD21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</w:t>
      </w:r>
    </w:p>
    <w:p w14:paraId="19A9FFF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29CD712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497A0D5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6A5F1407" w14:textId="77777777" w:rsidR="006A686F" w:rsidRPr="006A686F" w:rsidRDefault="006A686F" w:rsidP="006A686F">
      <w:pPr>
        <w:rPr>
          <w:lang w:val="pt-BR"/>
        </w:rPr>
      </w:pPr>
    </w:p>
    <w:p w14:paraId="5C9044A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25A7B5E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// FUNÇÃO AUXILIAR: LISTAR AGENDAMENTOS</w:t>
      </w:r>
    </w:p>
    <w:p w14:paraId="2DF95D7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528296AF" w14:textId="77777777" w:rsidR="006A686F" w:rsidRPr="006A686F" w:rsidRDefault="006A686F" w:rsidP="006A686F">
      <w:pPr>
        <w:rPr>
          <w:lang w:val="pt-BR"/>
        </w:rPr>
      </w:pPr>
    </w:p>
    <w:p w14:paraId="76DBA138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export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listAppointments</w:t>
      </w:r>
      <w:proofErr w:type="spell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async</w:t>
      </w:r>
      <w:proofErr w:type="spellEnd"/>
      <w:r w:rsidRPr="006A686F">
        <w:rPr>
          <w:lang w:val="pt-BR"/>
        </w:rPr>
        <w:t xml:space="preserve"> (</w:t>
      </w:r>
      <w:proofErr w:type="spellStart"/>
      <w:proofErr w:type="gramStart"/>
      <w:r w:rsidRPr="006A686F">
        <w:rPr>
          <w:lang w:val="pt-BR"/>
        </w:rPr>
        <w:t>filters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{</w:t>
      </w:r>
    </w:p>
    <w:p w14:paraId="62C4E5E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gramStart"/>
      <w:r w:rsidRPr="006A686F">
        <w:rPr>
          <w:lang w:val="pt-BR"/>
        </w:rPr>
        <w:t>status?:</w:t>
      </w:r>
      <w:proofErr w:type="gram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string</w:t>
      </w:r>
      <w:proofErr w:type="spellEnd"/>
    </w:p>
    <w:p w14:paraId="36B4421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proofErr w:type="gramStart"/>
      <w:r w:rsidRPr="006A686F">
        <w:rPr>
          <w:lang w:val="pt-BR"/>
        </w:rPr>
        <w:t>dateFrom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string</w:t>
      </w:r>
      <w:proofErr w:type="spellEnd"/>
    </w:p>
    <w:p w14:paraId="3C58DD5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proofErr w:type="gramStart"/>
      <w:r w:rsidRPr="006A686F">
        <w:rPr>
          <w:lang w:val="pt-BR"/>
        </w:rPr>
        <w:t>dateTo</w:t>
      </w:r>
      <w:proofErr w:type="spellEnd"/>
      <w:r w:rsidRPr="006A686F">
        <w:rPr>
          <w:lang w:val="pt-BR"/>
        </w:rPr>
        <w:t>?:</w:t>
      </w:r>
      <w:proofErr w:type="gram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string</w:t>
      </w:r>
      <w:proofErr w:type="spellEnd"/>
    </w:p>
    <w:p w14:paraId="382F98F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}) =&gt; {</w:t>
      </w:r>
    </w:p>
    <w:p w14:paraId="150CE19A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let</w:t>
      </w:r>
      <w:proofErr w:type="spellEnd"/>
      <w:r w:rsidRPr="006A686F">
        <w:rPr>
          <w:lang w:val="pt-BR"/>
        </w:rPr>
        <w:t xml:space="preserve"> query = </w:t>
      </w:r>
      <w:proofErr w:type="spellStart"/>
      <w:r w:rsidRPr="006A686F">
        <w:rPr>
          <w:lang w:val="pt-BR"/>
        </w:rPr>
        <w:t>supabase</w:t>
      </w:r>
      <w:proofErr w:type="spellEnd"/>
    </w:p>
    <w:p w14:paraId="2A37938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from</w:t>
      </w:r>
      <w:proofErr w:type="spellEnd"/>
      <w:proofErr w:type="gramEnd"/>
      <w:r w:rsidRPr="006A686F">
        <w:rPr>
          <w:lang w:val="pt-BR"/>
        </w:rPr>
        <w:t>('</w:t>
      </w:r>
      <w:proofErr w:type="spellStart"/>
      <w:r w:rsidRPr="006A686F">
        <w:rPr>
          <w:lang w:val="pt-BR"/>
        </w:rPr>
        <w:t>appointments</w:t>
      </w:r>
      <w:proofErr w:type="spellEnd"/>
      <w:r w:rsidRPr="006A686F">
        <w:rPr>
          <w:lang w:val="pt-BR"/>
        </w:rPr>
        <w:t>')</w:t>
      </w:r>
    </w:p>
    <w:p w14:paraId="31249AC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select</w:t>
      </w:r>
      <w:proofErr w:type="spellEnd"/>
      <w:proofErr w:type="gramEnd"/>
      <w:r w:rsidRPr="006A686F">
        <w:rPr>
          <w:lang w:val="pt-BR"/>
        </w:rPr>
        <w:t>('*')</w:t>
      </w:r>
    </w:p>
    <w:p w14:paraId="6452CF9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gramStart"/>
      <w:r w:rsidRPr="006A686F">
        <w:rPr>
          <w:lang w:val="pt-BR"/>
        </w:rPr>
        <w:t>.</w:t>
      </w:r>
      <w:proofErr w:type="spellStart"/>
      <w:r w:rsidRPr="006A686F">
        <w:rPr>
          <w:lang w:val="pt-BR"/>
        </w:rPr>
        <w:t>order</w:t>
      </w:r>
      <w:proofErr w:type="spellEnd"/>
      <w:proofErr w:type="gramEnd"/>
      <w:r w:rsidRPr="006A686F">
        <w:rPr>
          <w:lang w:val="pt-BR"/>
        </w:rPr>
        <w:t>('</w:t>
      </w:r>
      <w:proofErr w:type="spellStart"/>
      <w:r w:rsidRPr="006A686F">
        <w:rPr>
          <w:lang w:val="pt-BR"/>
        </w:rPr>
        <w:t>date_time</w:t>
      </w:r>
      <w:proofErr w:type="spellEnd"/>
      <w:r w:rsidRPr="006A686F">
        <w:rPr>
          <w:lang w:val="pt-BR"/>
        </w:rPr>
        <w:t xml:space="preserve">',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ascending</w:t>
      </w:r>
      <w:proofErr w:type="spellEnd"/>
      <w:proofErr w:type="gramEnd"/>
      <w:r w:rsidRPr="006A686F">
        <w:rPr>
          <w:lang w:val="pt-BR"/>
        </w:rPr>
        <w:t xml:space="preserve">: </w:t>
      </w:r>
      <w:proofErr w:type="spellStart"/>
      <w:proofErr w:type="gramStart"/>
      <w:r w:rsidRPr="006A686F">
        <w:rPr>
          <w:lang w:val="pt-BR"/>
        </w:rPr>
        <w:t>true</w:t>
      </w:r>
      <w:proofErr w:type="spellEnd"/>
      <w:r w:rsidRPr="006A686F">
        <w:rPr>
          <w:lang w:val="pt-BR"/>
        </w:rPr>
        <w:t xml:space="preserve"> }</w:t>
      </w:r>
      <w:proofErr w:type="gramEnd"/>
      <w:r w:rsidRPr="006A686F">
        <w:rPr>
          <w:lang w:val="pt-BR"/>
        </w:rPr>
        <w:t>)</w:t>
      </w:r>
    </w:p>
    <w:p w14:paraId="57F27AAB" w14:textId="77777777" w:rsidR="006A686F" w:rsidRPr="006A686F" w:rsidRDefault="006A686F" w:rsidP="006A686F">
      <w:pPr>
        <w:rPr>
          <w:lang w:val="pt-BR"/>
        </w:rPr>
      </w:pPr>
    </w:p>
    <w:p w14:paraId="0C58CF6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proofErr w:type="gramStart"/>
      <w:r w:rsidRPr="006A686F">
        <w:rPr>
          <w:lang w:val="pt-BR"/>
        </w:rPr>
        <w:t>filters</w:t>
      </w:r>
      <w:proofErr w:type="spellEnd"/>
      <w:r w:rsidRPr="006A686F">
        <w:rPr>
          <w:lang w:val="pt-BR"/>
        </w:rPr>
        <w:t>?.</w:t>
      </w:r>
      <w:proofErr w:type="gramEnd"/>
      <w:r w:rsidRPr="006A686F">
        <w:rPr>
          <w:lang w:val="pt-BR"/>
        </w:rPr>
        <w:t>status) {</w:t>
      </w:r>
    </w:p>
    <w:p w14:paraId="4619A81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query = </w:t>
      </w:r>
      <w:proofErr w:type="spellStart"/>
      <w:proofErr w:type="gramStart"/>
      <w:r w:rsidRPr="006A686F">
        <w:rPr>
          <w:lang w:val="pt-BR"/>
        </w:rPr>
        <w:t>query.eq</w:t>
      </w:r>
      <w:proofErr w:type="spellEnd"/>
      <w:proofErr w:type="gramEnd"/>
      <w:r w:rsidRPr="006A686F">
        <w:rPr>
          <w:lang w:val="pt-BR"/>
        </w:rPr>
        <w:t xml:space="preserve">('status', </w:t>
      </w:r>
      <w:proofErr w:type="spellStart"/>
      <w:proofErr w:type="gramStart"/>
      <w:r w:rsidRPr="006A686F">
        <w:rPr>
          <w:lang w:val="pt-BR"/>
        </w:rPr>
        <w:t>filters.status</w:t>
      </w:r>
      <w:proofErr w:type="spellEnd"/>
      <w:proofErr w:type="gramEnd"/>
      <w:r w:rsidRPr="006A686F">
        <w:rPr>
          <w:lang w:val="pt-BR"/>
        </w:rPr>
        <w:t>)</w:t>
      </w:r>
    </w:p>
    <w:p w14:paraId="615255F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2EB9D0BC" w14:textId="77777777" w:rsidR="006A686F" w:rsidRPr="006A686F" w:rsidRDefault="006A686F" w:rsidP="006A686F">
      <w:pPr>
        <w:rPr>
          <w:lang w:val="pt-BR"/>
        </w:rPr>
      </w:pPr>
    </w:p>
    <w:p w14:paraId="29897F8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proofErr w:type="gramStart"/>
      <w:r w:rsidRPr="006A686F">
        <w:rPr>
          <w:lang w:val="pt-BR"/>
        </w:rPr>
        <w:t>filters</w:t>
      </w:r>
      <w:proofErr w:type="spellEnd"/>
      <w:r w:rsidRPr="006A686F">
        <w:rPr>
          <w:lang w:val="pt-BR"/>
        </w:rPr>
        <w:t>?.</w:t>
      </w:r>
      <w:proofErr w:type="spellStart"/>
      <w:proofErr w:type="gramEnd"/>
      <w:r w:rsidRPr="006A686F">
        <w:rPr>
          <w:lang w:val="pt-BR"/>
        </w:rPr>
        <w:t>dateFrom</w:t>
      </w:r>
      <w:proofErr w:type="spellEnd"/>
      <w:r w:rsidRPr="006A686F">
        <w:rPr>
          <w:lang w:val="pt-BR"/>
        </w:rPr>
        <w:t>) {</w:t>
      </w:r>
    </w:p>
    <w:p w14:paraId="1AED757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query = </w:t>
      </w:r>
      <w:proofErr w:type="spellStart"/>
      <w:proofErr w:type="gramStart"/>
      <w:r w:rsidRPr="006A686F">
        <w:rPr>
          <w:lang w:val="pt-BR"/>
        </w:rPr>
        <w:t>query.gte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>'</w:t>
      </w:r>
      <w:proofErr w:type="spellStart"/>
      <w:r w:rsidRPr="006A686F">
        <w:rPr>
          <w:lang w:val="pt-BR"/>
        </w:rPr>
        <w:t>date_time</w:t>
      </w:r>
      <w:proofErr w:type="spellEnd"/>
      <w:r w:rsidRPr="006A686F">
        <w:rPr>
          <w:lang w:val="pt-BR"/>
        </w:rPr>
        <w:t xml:space="preserve">', </w:t>
      </w:r>
      <w:proofErr w:type="spellStart"/>
      <w:proofErr w:type="gramStart"/>
      <w:r w:rsidRPr="006A686F">
        <w:rPr>
          <w:lang w:val="pt-BR"/>
        </w:rPr>
        <w:t>filters.dateFrom</w:t>
      </w:r>
      <w:proofErr w:type="spellEnd"/>
      <w:proofErr w:type="gramEnd"/>
      <w:r w:rsidRPr="006A686F">
        <w:rPr>
          <w:lang w:val="pt-BR"/>
        </w:rPr>
        <w:t>)</w:t>
      </w:r>
    </w:p>
    <w:p w14:paraId="22BF5A6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21FAE50D" w14:textId="77777777" w:rsidR="006A686F" w:rsidRPr="006A686F" w:rsidRDefault="006A686F" w:rsidP="006A686F">
      <w:pPr>
        <w:rPr>
          <w:lang w:val="pt-BR"/>
        </w:rPr>
      </w:pPr>
    </w:p>
    <w:p w14:paraId="3131E4D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proofErr w:type="gramStart"/>
      <w:r w:rsidRPr="006A686F">
        <w:rPr>
          <w:lang w:val="pt-BR"/>
        </w:rPr>
        <w:t>filters</w:t>
      </w:r>
      <w:proofErr w:type="spellEnd"/>
      <w:r w:rsidRPr="006A686F">
        <w:rPr>
          <w:lang w:val="pt-BR"/>
        </w:rPr>
        <w:t>?.</w:t>
      </w:r>
      <w:proofErr w:type="spellStart"/>
      <w:proofErr w:type="gramEnd"/>
      <w:r w:rsidRPr="006A686F">
        <w:rPr>
          <w:lang w:val="pt-BR"/>
        </w:rPr>
        <w:t>dateTo</w:t>
      </w:r>
      <w:proofErr w:type="spellEnd"/>
      <w:r w:rsidRPr="006A686F">
        <w:rPr>
          <w:lang w:val="pt-BR"/>
        </w:rPr>
        <w:t>) {</w:t>
      </w:r>
    </w:p>
    <w:p w14:paraId="6224B9A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query = </w:t>
      </w:r>
      <w:proofErr w:type="spellStart"/>
      <w:proofErr w:type="gramStart"/>
      <w:r w:rsidRPr="006A686F">
        <w:rPr>
          <w:lang w:val="pt-BR"/>
        </w:rPr>
        <w:t>query.lte</w:t>
      </w:r>
      <w:proofErr w:type="spellEnd"/>
      <w:r w:rsidRPr="006A686F">
        <w:rPr>
          <w:lang w:val="pt-BR"/>
        </w:rPr>
        <w:t>(</w:t>
      </w:r>
      <w:proofErr w:type="gramEnd"/>
      <w:r w:rsidRPr="006A686F">
        <w:rPr>
          <w:lang w:val="pt-BR"/>
        </w:rPr>
        <w:t>'</w:t>
      </w:r>
      <w:proofErr w:type="spellStart"/>
      <w:r w:rsidRPr="006A686F">
        <w:rPr>
          <w:lang w:val="pt-BR"/>
        </w:rPr>
        <w:t>date_time</w:t>
      </w:r>
      <w:proofErr w:type="spellEnd"/>
      <w:r w:rsidRPr="006A686F">
        <w:rPr>
          <w:lang w:val="pt-BR"/>
        </w:rPr>
        <w:t xml:space="preserve">', </w:t>
      </w:r>
      <w:proofErr w:type="spellStart"/>
      <w:proofErr w:type="gramStart"/>
      <w:r w:rsidRPr="006A686F">
        <w:rPr>
          <w:lang w:val="pt-BR"/>
        </w:rPr>
        <w:t>filters.dateTo</w:t>
      </w:r>
      <w:proofErr w:type="spellEnd"/>
      <w:proofErr w:type="gramEnd"/>
      <w:r w:rsidRPr="006A686F">
        <w:rPr>
          <w:lang w:val="pt-BR"/>
        </w:rPr>
        <w:t>)</w:t>
      </w:r>
    </w:p>
    <w:p w14:paraId="35F3730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57904C80" w14:textId="77777777" w:rsidR="006A686F" w:rsidRPr="006A686F" w:rsidRDefault="006A686F" w:rsidP="006A686F">
      <w:pPr>
        <w:rPr>
          <w:lang w:val="pt-BR"/>
        </w:rPr>
      </w:pPr>
    </w:p>
    <w:p w14:paraId="55D3A17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>{ data</w:t>
      </w:r>
      <w:proofErr w:type="gramEnd"/>
      <w:r w:rsidRPr="006A686F">
        <w:rPr>
          <w:lang w:val="pt-BR"/>
        </w:rPr>
        <w:t xml:space="preserve">, </w:t>
      </w:r>
      <w:proofErr w:type="spellStart"/>
      <w:proofErr w:type="gram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 xml:space="preserve"> }</w:t>
      </w:r>
      <w:proofErr w:type="gram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await</w:t>
      </w:r>
      <w:proofErr w:type="spellEnd"/>
      <w:r w:rsidRPr="006A686F">
        <w:rPr>
          <w:lang w:val="pt-BR"/>
        </w:rPr>
        <w:t xml:space="preserve"> query</w:t>
      </w:r>
    </w:p>
    <w:p w14:paraId="32E73431" w14:textId="77777777" w:rsidR="006A686F" w:rsidRPr="006A686F" w:rsidRDefault="006A686F" w:rsidP="006A686F">
      <w:pPr>
        <w:rPr>
          <w:lang w:val="pt-BR"/>
        </w:rPr>
      </w:pPr>
    </w:p>
    <w:p w14:paraId="6ACA1856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) {</w:t>
      </w:r>
    </w:p>
    <w:p w14:paraId="6614819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proofErr w:type="gramStart"/>
      <w:r w:rsidRPr="006A686F">
        <w:rPr>
          <w:lang w:val="pt-BR"/>
        </w:rPr>
        <w:t>console.error</w:t>
      </w:r>
      <w:proofErr w:type="spellEnd"/>
      <w:proofErr w:type="gramEnd"/>
      <w:r w:rsidRPr="006A686F">
        <w:rPr>
          <w:lang w:val="pt-BR"/>
        </w:rPr>
        <w:t xml:space="preserve">('Erro ao listar agendamentos:', 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)</w:t>
      </w:r>
    </w:p>
    <w:p w14:paraId="3BBC82D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[]</w:t>
      </w:r>
    </w:p>
    <w:p w14:paraId="49F4CED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4FB012A7" w14:textId="77777777" w:rsidR="006A686F" w:rsidRPr="006A686F" w:rsidRDefault="006A686F" w:rsidP="006A686F">
      <w:pPr>
        <w:rPr>
          <w:lang w:val="pt-BR"/>
        </w:rPr>
      </w:pPr>
    </w:p>
    <w:p w14:paraId="30C876D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data || []</w:t>
      </w:r>
    </w:p>
    <w:p w14:paraId="1585199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</w:p>
    <w:p w14:paraId="2E3266E8" w14:textId="77777777" w:rsidR="006A686F" w:rsidRPr="006A686F" w:rsidRDefault="006A686F" w:rsidP="006A686F">
      <w:pPr>
        <w:rPr>
          <w:lang w:val="pt-BR"/>
        </w:rPr>
      </w:pPr>
    </w:p>
    <w:p w14:paraId="5EA2919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1DB860B8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// HOOK REACT</w:t>
      </w:r>
    </w:p>
    <w:p w14:paraId="456326E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// </w:t>
      </w:r>
      <w:r w:rsidRPr="006A686F">
        <w:rPr>
          <w:rFonts w:ascii="MS Gothic" w:eastAsia="MS Gothic" w:hAnsi="MS Gothic" w:cs="MS Gothic" w:hint="eastAsia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07D8E86E" w14:textId="77777777" w:rsidR="006A686F" w:rsidRPr="006A686F" w:rsidRDefault="006A686F" w:rsidP="006A686F">
      <w:pPr>
        <w:rPr>
          <w:lang w:val="pt-BR"/>
        </w:rPr>
      </w:pPr>
    </w:p>
    <w:p w14:paraId="27597C62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import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useState</w:t>
      </w:r>
      <w:proofErr w:type="spellEnd"/>
      <w:proofErr w:type="gramEnd"/>
      <w:r w:rsidRPr="006A686F">
        <w:rPr>
          <w:lang w:val="pt-BR"/>
        </w:rPr>
        <w:t xml:space="preserve"> } </w:t>
      </w:r>
      <w:proofErr w:type="spellStart"/>
      <w:r w:rsidRPr="006A686F">
        <w:rPr>
          <w:lang w:val="pt-BR"/>
        </w:rPr>
        <w:t>from</w:t>
      </w:r>
      <w:proofErr w:type="spellEnd"/>
      <w:r w:rsidRPr="006A686F">
        <w:rPr>
          <w:lang w:val="pt-BR"/>
        </w:rPr>
        <w:t xml:space="preserve"> '</w:t>
      </w:r>
      <w:proofErr w:type="spellStart"/>
      <w:r w:rsidRPr="006A686F">
        <w:rPr>
          <w:lang w:val="pt-BR"/>
        </w:rPr>
        <w:t>react</w:t>
      </w:r>
      <w:proofErr w:type="spellEnd"/>
      <w:r w:rsidRPr="006A686F">
        <w:rPr>
          <w:lang w:val="pt-BR"/>
        </w:rPr>
        <w:t>'</w:t>
      </w:r>
    </w:p>
    <w:p w14:paraId="2F058CD3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import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toast</w:t>
      </w:r>
      <w:proofErr w:type="spellEnd"/>
      <w:proofErr w:type="gramEnd"/>
      <w:r w:rsidRPr="006A686F">
        <w:rPr>
          <w:lang w:val="pt-BR"/>
        </w:rPr>
        <w:t xml:space="preserve"> } </w:t>
      </w:r>
      <w:proofErr w:type="spellStart"/>
      <w:r w:rsidRPr="006A686F">
        <w:rPr>
          <w:lang w:val="pt-BR"/>
        </w:rPr>
        <w:t>from</w:t>
      </w:r>
      <w:proofErr w:type="spellEnd"/>
      <w:r w:rsidRPr="006A686F">
        <w:rPr>
          <w:lang w:val="pt-BR"/>
        </w:rPr>
        <w:t xml:space="preserve"> '</w:t>
      </w:r>
      <w:proofErr w:type="spellStart"/>
      <w:r w:rsidRPr="006A686F">
        <w:rPr>
          <w:lang w:val="pt-BR"/>
        </w:rPr>
        <w:t>sonner</w:t>
      </w:r>
      <w:proofErr w:type="spellEnd"/>
      <w:r w:rsidRPr="006A686F">
        <w:rPr>
          <w:lang w:val="pt-BR"/>
        </w:rPr>
        <w:t>'</w:t>
      </w:r>
    </w:p>
    <w:p w14:paraId="02F85099" w14:textId="77777777" w:rsidR="006A686F" w:rsidRPr="006A686F" w:rsidRDefault="006A686F" w:rsidP="006A686F">
      <w:pPr>
        <w:rPr>
          <w:lang w:val="pt-BR"/>
        </w:rPr>
      </w:pPr>
    </w:p>
    <w:p w14:paraId="0B38BE2C" w14:textId="77777777" w:rsidR="006A686F" w:rsidRPr="006A686F" w:rsidRDefault="006A686F" w:rsidP="006A686F">
      <w:pPr>
        <w:rPr>
          <w:lang w:val="pt-BR"/>
        </w:rPr>
      </w:pPr>
      <w:proofErr w:type="spellStart"/>
      <w:r w:rsidRPr="006A686F">
        <w:rPr>
          <w:lang w:val="pt-BR"/>
        </w:rPr>
        <w:t>export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useCreateAppointment</w:t>
      </w:r>
      <w:proofErr w:type="spellEnd"/>
      <w:r w:rsidRPr="006A686F">
        <w:rPr>
          <w:lang w:val="pt-BR"/>
        </w:rPr>
        <w:t xml:space="preserve"> = () =&gt; {</w:t>
      </w:r>
    </w:p>
    <w:p w14:paraId="1AE4677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[</w:t>
      </w:r>
      <w:proofErr w:type="spellStart"/>
      <w:r w:rsidRPr="006A686F">
        <w:rPr>
          <w:lang w:val="pt-BR"/>
        </w:rPr>
        <w:t>loading</w:t>
      </w:r>
      <w:proofErr w:type="spellEnd"/>
      <w:r w:rsidRPr="006A686F">
        <w:rPr>
          <w:lang w:val="pt-BR"/>
        </w:rPr>
        <w:t xml:space="preserve">, </w:t>
      </w:r>
      <w:proofErr w:type="spellStart"/>
      <w:r w:rsidRPr="006A686F">
        <w:rPr>
          <w:lang w:val="pt-BR"/>
        </w:rPr>
        <w:t>setLoading</w:t>
      </w:r>
      <w:proofErr w:type="spellEnd"/>
      <w:r w:rsidRPr="006A686F">
        <w:rPr>
          <w:lang w:val="pt-BR"/>
        </w:rPr>
        <w:t xml:space="preserve">] = </w:t>
      </w:r>
      <w:proofErr w:type="spellStart"/>
      <w:r w:rsidRPr="006A686F">
        <w:rPr>
          <w:lang w:val="pt-BR"/>
        </w:rPr>
        <w:t>useState</w:t>
      </w:r>
      <w:proofErr w:type="spellEnd"/>
      <w:r w:rsidRPr="006A686F">
        <w:rPr>
          <w:lang w:val="pt-BR"/>
        </w:rPr>
        <w:t>(false)</w:t>
      </w:r>
    </w:p>
    <w:p w14:paraId="47631E83" w14:textId="77777777" w:rsidR="006A686F" w:rsidRPr="006A686F" w:rsidRDefault="006A686F" w:rsidP="006A686F">
      <w:pPr>
        <w:rPr>
          <w:lang w:val="pt-BR"/>
        </w:rPr>
      </w:pPr>
    </w:p>
    <w:p w14:paraId="409658B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create</w:t>
      </w:r>
      <w:proofErr w:type="spell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async</w:t>
      </w:r>
      <w:proofErr w:type="spellEnd"/>
      <w:r w:rsidRPr="006A686F">
        <w:rPr>
          <w:lang w:val="pt-BR"/>
        </w:rPr>
        <w:t xml:space="preserve"> (input: </w:t>
      </w:r>
      <w:proofErr w:type="spellStart"/>
      <w:r w:rsidRPr="006A686F">
        <w:rPr>
          <w:lang w:val="pt-BR"/>
        </w:rPr>
        <w:t>CreateAppointmentInput</w:t>
      </w:r>
      <w:proofErr w:type="spellEnd"/>
      <w:r w:rsidRPr="006A686F">
        <w:rPr>
          <w:lang w:val="pt-BR"/>
        </w:rPr>
        <w:t>) =&gt; {</w:t>
      </w:r>
    </w:p>
    <w:p w14:paraId="62D5A9B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setLoading</w:t>
      </w:r>
      <w:proofErr w:type="spellEnd"/>
      <w:r w:rsidRPr="006A686F">
        <w:rPr>
          <w:lang w:val="pt-BR"/>
        </w:rPr>
        <w:t>(</w:t>
      </w:r>
      <w:proofErr w:type="spellStart"/>
      <w:r w:rsidRPr="006A686F">
        <w:rPr>
          <w:lang w:val="pt-BR"/>
        </w:rPr>
        <w:t>true</w:t>
      </w:r>
      <w:proofErr w:type="spellEnd"/>
      <w:r w:rsidRPr="006A686F">
        <w:rPr>
          <w:lang w:val="pt-BR"/>
        </w:rPr>
        <w:t>)</w:t>
      </w:r>
    </w:p>
    <w:p w14:paraId="39DD81EA" w14:textId="77777777" w:rsidR="006A686F" w:rsidRPr="006A686F" w:rsidRDefault="006A686F" w:rsidP="006A686F">
      <w:pPr>
        <w:rPr>
          <w:lang w:val="pt-BR"/>
        </w:rPr>
      </w:pPr>
    </w:p>
    <w:p w14:paraId="01CDC81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const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result</w:t>
      </w:r>
      <w:proofErr w:type="spellEnd"/>
      <w:r w:rsidRPr="006A686F">
        <w:rPr>
          <w:lang w:val="pt-BR"/>
        </w:rPr>
        <w:t xml:space="preserve"> = </w:t>
      </w:r>
      <w:proofErr w:type="spellStart"/>
      <w:r w:rsidRPr="006A686F">
        <w:rPr>
          <w:lang w:val="pt-BR"/>
        </w:rPr>
        <w:t>await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createAppointment</w:t>
      </w:r>
      <w:proofErr w:type="spellEnd"/>
      <w:r w:rsidRPr="006A686F">
        <w:rPr>
          <w:lang w:val="pt-BR"/>
        </w:rPr>
        <w:t>(input)</w:t>
      </w:r>
    </w:p>
    <w:p w14:paraId="4E81411E" w14:textId="77777777" w:rsidR="006A686F" w:rsidRPr="006A686F" w:rsidRDefault="006A686F" w:rsidP="006A686F">
      <w:pPr>
        <w:rPr>
          <w:lang w:val="pt-BR"/>
        </w:rPr>
      </w:pPr>
    </w:p>
    <w:p w14:paraId="4FABE8E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setLoading</w:t>
      </w:r>
      <w:proofErr w:type="spellEnd"/>
      <w:r w:rsidRPr="006A686F">
        <w:rPr>
          <w:lang w:val="pt-BR"/>
        </w:rPr>
        <w:t>(false)</w:t>
      </w:r>
    </w:p>
    <w:p w14:paraId="1113B274" w14:textId="77777777" w:rsidR="006A686F" w:rsidRPr="006A686F" w:rsidRDefault="006A686F" w:rsidP="006A686F">
      <w:pPr>
        <w:rPr>
          <w:lang w:val="pt-BR"/>
        </w:rPr>
      </w:pPr>
    </w:p>
    <w:p w14:paraId="3BB1C44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</w:t>
      </w:r>
      <w:proofErr w:type="spellStart"/>
      <w:r w:rsidRPr="006A686F">
        <w:rPr>
          <w:lang w:val="pt-BR"/>
        </w:rPr>
        <w:t>if</w:t>
      </w:r>
      <w:proofErr w:type="spellEnd"/>
      <w:r w:rsidRPr="006A686F">
        <w:rPr>
          <w:lang w:val="pt-BR"/>
        </w:rPr>
        <w:t xml:space="preserve"> (</w:t>
      </w:r>
      <w:proofErr w:type="spellStart"/>
      <w:proofErr w:type="gramStart"/>
      <w:r w:rsidRPr="006A686F">
        <w:rPr>
          <w:lang w:val="pt-BR"/>
        </w:rPr>
        <w:t>result.success</w:t>
      </w:r>
      <w:proofErr w:type="spellEnd"/>
      <w:proofErr w:type="gramEnd"/>
      <w:r w:rsidRPr="006A686F">
        <w:rPr>
          <w:lang w:val="pt-BR"/>
        </w:rPr>
        <w:t>) {</w:t>
      </w:r>
    </w:p>
    <w:p w14:paraId="2DC31A0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toast.success</w:t>
      </w:r>
      <w:proofErr w:type="spellEnd"/>
      <w:proofErr w:type="gramEnd"/>
      <w:r w:rsidRPr="006A686F">
        <w:rPr>
          <w:lang w:val="pt-BR"/>
        </w:rPr>
        <w:t>('Agendamento criado com sucesso!', {</w:t>
      </w:r>
    </w:p>
    <w:p w14:paraId="30CB4B27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description</w:t>
      </w:r>
      <w:proofErr w:type="spellEnd"/>
      <w:r w:rsidRPr="006A686F">
        <w:rPr>
          <w:lang w:val="pt-BR"/>
        </w:rPr>
        <w:t>: `${result.data</w:t>
      </w:r>
      <w:proofErr w:type="gramStart"/>
      <w:r w:rsidRPr="006A686F">
        <w:rPr>
          <w:lang w:val="pt-BR"/>
        </w:rPr>
        <w:t>!.</w:t>
      </w:r>
      <w:proofErr w:type="spellStart"/>
      <w:r w:rsidRPr="006A686F">
        <w:rPr>
          <w:lang w:val="pt-BR"/>
        </w:rPr>
        <w:t>patient</w:t>
      </w:r>
      <w:proofErr w:type="gramEnd"/>
      <w:r w:rsidRPr="006A686F">
        <w:rPr>
          <w:lang w:val="pt-BR"/>
        </w:rPr>
        <w:t>_name</w:t>
      </w:r>
      <w:proofErr w:type="spellEnd"/>
      <w:r w:rsidRPr="006A686F">
        <w:rPr>
          <w:lang w:val="pt-BR"/>
        </w:rPr>
        <w:t>} - ${</w:t>
      </w:r>
      <w:proofErr w:type="gramStart"/>
      <w:r w:rsidRPr="006A686F">
        <w:rPr>
          <w:lang w:val="pt-BR"/>
        </w:rPr>
        <w:t>new Date</w:t>
      </w:r>
      <w:proofErr w:type="gramEnd"/>
      <w:r w:rsidRPr="006A686F">
        <w:rPr>
          <w:lang w:val="pt-BR"/>
        </w:rPr>
        <w:t>(result.data</w:t>
      </w:r>
      <w:proofErr w:type="gramStart"/>
      <w:r w:rsidRPr="006A686F">
        <w:rPr>
          <w:lang w:val="pt-BR"/>
        </w:rPr>
        <w:t>!.</w:t>
      </w:r>
      <w:proofErr w:type="spellStart"/>
      <w:r w:rsidRPr="006A686F">
        <w:rPr>
          <w:lang w:val="pt-BR"/>
        </w:rPr>
        <w:t>date</w:t>
      </w:r>
      <w:proofErr w:type="gramEnd"/>
      <w:r w:rsidRPr="006A686F">
        <w:rPr>
          <w:lang w:val="pt-BR"/>
        </w:rPr>
        <w:t>_time</w:t>
      </w:r>
      <w:proofErr w:type="spellEnd"/>
      <w:proofErr w:type="gramStart"/>
      <w:r w:rsidRPr="006A686F">
        <w:rPr>
          <w:lang w:val="pt-BR"/>
        </w:rPr>
        <w:t>).</w:t>
      </w:r>
      <w:proofErr w:type="spellStart"/>
      <w:r w:rsidRPr="006A686F">
        <w:rPr>
          <w:lang w:val="pt-BR"/>
        </w:rPr>
        <w:t>toLocaleString</w:t>
      </w:r>
      <w:proofErr w:type="spellEnd"/>
      <w:proofErr w:type="gramEnd"/>
      <w:r w:rsidRPr="006A686F">
        <w:rPr>
          <w:lang w:val="pt-BR"/>
        </w:rPr>
        <w:t>('</w:t>
      </w:r>
      <w:proofErr w:type="spellStart"/>
      <w:r w:rsidRPr="006A686F">
        <w:rPr>
          <w:lang w:val="pt-BR"/>
        </w:rPr>
        <w:t>pt</w:t>
      </w:r>
      <w:proofErr w:type="spellEnd"/>
      <w:r w:rsidRPr="006A686F">
        <w:rPr>
          <w:lang w:val="pt-BR"/>
        </w:rPr>
        <w:t>-BR'</w:t>
      </w:r>
      <w:proofErr w:type="gramStart"/>
      <w:r w:rsidRPr="006A686F">
        <w:rPr>
          <w:lang w:val="pt-BR"/>
        </w:rPr>
        <w:t>)}`</w:t>
      </w:r>
      <w:proofErr w:type="gramEnd"/>
    </w:p>
    <w:p w14:paraId="020ED64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})</w:t>
      </w:r>
    </w:p>
    <w:p w14:paraId="0E3E799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result.data</w:t>
      </w:r>
      <w:proofErr w:type="spellEnd"/>
    </w:p>
    <w:p w14:paraId="0DCA967C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 </w:t>
      </w:r>
      <w:proofErr w:type="spellStart"/>
      <w:r w:rsidRPr="006A686F">
        <w:rPr>
          <w:lang w:val="pt-BR"/>
        </w:rPr>
        <w:t>else</w:t>
      </w:r>
      <w:proofErr w:type="spellEnd"/>
      <w:r w:rsidRPr="006A686F">
        <w:rPr>
          <w:lang w:val="pt-BR"/>
        </w:rPr>
        <w:t xml:space="preserve"> {</w:t>
      </w:r>
    </w:p>
    <w:p w14:paraId="2FFBBF42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proofErr w:type="gramStart"/>
      <w:r w:rsidRPr="006A686F">
        <w:rPr>
          <w:lang w:val="pt-BR"/>
        </w:rPr>
        <w:t>toast.error</w:t>
      </w:r>
      <w:proofErr w:type="spellEnd"/>
      <w:proofErr w:type="gramEnd"/>
      <w:r w:rsidRPr="006A686F">
        <w:rPr>
          <w:lang w:val="pt-BR"/>
        </w:rPr>
        <w:t>('Erro ao criar agendamento', {</w:t>
      </w:r>
    </w:p>
    <w:p w14:paraId="67E500E5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  </w:t>
      </w:r>
      <w:proofErr w:type="spellStart"/>
      <w:r w:rsidRPr="006A686F">
        <w:rPr>
          <w:lang w:val="pt-BR"/>
        </w:rPr>
        <w:t>description</w:t>
      </w:r>
      <w:proofErr w:type="spellEnd"/>
      <w:r w:rsidRPr="006A686F">
        <w:rPr>
          <w:lang w:val="pt-BR"/>
        </w:rPr>
        <w:t xml:space="preserve">: </w:t>
      </w:r>
      <w:proofErr w:type="gramStart"/>
      <w:r w:rsidRPr="006A686F">
        <w:rPr>
          <w:lang w:val="pt-BR"/>
        </w:rPr>
        <w:t>result.</w:t>
      </w:r>
      <w:proofErr w:type="spellStart"/>
      <w:r w:rsidRPr="006A686F">
        <w:rPr>
          <w:lang w:val="pt-BR"/>
        </w:rPr>
        <w:t>error</w:t>
      </w:r>
      <w:proofErr w:type="spellEnd"/>
      <w:r w:rsidRPr="006A686F">
        <w:rPr>
          <w:lang w:val="pt-BR"/>
        </w:rPr>
        <w:t>!.</w:t>
      </w:r>
      <w:proofErr w:type="spellStart"/>
      <w:proofErr w:type="gramEnd"/>
      <w:r w:rsidRPr="006A686F">
        <w:rPr>
          <w:lang w:val="pt-BR"/>
        </w:rPr>
        <w:t>message</w:t>
      </w:r>
      <w:proofErr w:type="spellEnd"/>
    </w:p>
    <w:p w14:paraId="57603AB0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})</w:t>
      </w:r>
    </w:p>
    <w:p w14:paraId="21B8688D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null</w:t>
      </w:r>
      <w:proofErr w:type="spellEnd"/>
    </w:p>
    <w:p w14:paraId="3A8FB14E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  }</w:t>
      </w:r>
    </w:p>
    <w:p w14:paraId="3591CD2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}</w:t>
      </w:r>
    </w:p>
    <w:p w14:paraId="35777C5A" w14:textId="77777777" w:rsidR="006A686F" w:rsidRPr="006A686F" w:rsidRDefault="006A686F" w:rsidP="006A686F">
      <w:pPr>
        <w:rPr>
          <w:lang w:val="pt-BR"/>
        </w:rPr>
      </w:pPr>
    </w:p>
    <w:p w14:paraId="43EA4AD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  </w:t>
      </w:r>
      <w:proofErr w:type="spellStart"/>
      <w:r w:rsidRPr="006A686F">
        <w:rPr>
          <w:lang w:val="pt-BR"/>
        </w:rPr>
        <w:t>return</w:t>
      </w:r>
      <w:proofErr w:type="spellEnd"/>
      <w:r w:rsidRPr="006A686F">
        <w:rPr>
          <w:lang w:val="pt-BR"/>
        </w:rPr>
        <w:t xml:space="preserve"> </w:t>
      </w:r>
      <w:proofErr w:type="gramStart"/>
      <w:r w:rsidRPr="006A686F">
        <w:rPr>
          <w:lang w:val="pt-BR"/>
        </w:rPr>
        <w:t xml:space="preserve">{ </w:t>
      </w:r>
      <w:proofErr w:type="spellStart"/>
      <w:r w:rsidRPr="006A686F">
        <w:rPr>
          <w:lang w:val="pt-BR"/>
        </w:rPr>
        <w:t>create</w:t>
      </w:r>
      <w:proofErr w:type="spellEnd"/>
      <w:proofErr w:type="gramEnd"/>
      <w:r w:rsidRPr="006A686F">
        <w:rPr>
          <w:lang w:val="pt-BR"/>
        </w:rPr>
        <w:t xml:space="preserve">, </w:t>
      </w:r>
      <w:proofErr w:type="spellStart"/>
      <w:proofErr w:type="gramStart"/>
      <w:r w:rsidRPr="006A686F">
        <w:rPr>
          <w:lang w:val="pt-BR"/>
        </w:rPr>
        <w:t>loading</w:t>
      </w:r>
      <w:proofErr w:type="spellEnd"/>
      <w:r w:rsidRPr="006A686F">
        <w:rPr>
          <w:lang w:val="pt-BR"/>
        </w:rPr>
        <w:t xml:space="preserve"> }</w:t>
      </w:r>
      <w:proofErr w:type="gramEnd"/>
    </w:p>
    <w:p w14:paraId="6DF4B01A" w14:textId="0E469C50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}</w:t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 w:rsidRPr="006A686F">
        <w:rPr>
          <w:lang w:val="pt-BR"/>
        </w:rPr>
        <w:pict w14:anchorId="1F4FAE41">
          <v:rect id="_x0000_i1057" style="width:0;height:1.5pt" o:hralign="center" o:hrstd="t" o:hr="t" fillcolor="#a0a0a0" stroked="f"/>
        </w:pict>
      </w:r>
    </w:p>
    <w:p w14:paraId="5F14BDF8" w14:textId="77777777" w:rsidR="006A686F" w:rsidRPr="006A686F" w:rsidRDefault="006A686F" w:rsidP="006A686F">
      <w:pPr>
        <w:rPr>
          <w:b/>
          <w:bCs/>
          <w:lang w:val="pt-BR"/>
        </w:rPr>
      </w:pPr>
      <w:r w:rsidRPr="006A686F">
        <w:rPr>
          <w:rFonts w:ascii="Segoe UI Emoji" w:hAnsi="Segoe UI Emoji" w:cs="Segoe UI Emoji"/>
          <w:b/>
          <w:bCs/>
          <w:lang w:val="pt-BR"/>
        </w:rPr>
        <w:t>🎯</w:t>
      </w:r>
      <w:r w:rsidRPr="006A686F">
        <w:rPr>
          <w:b/>
          <w:bCs/>
          <w:lang w:val="pt-BR"/>
        </w:rPr>
        <w:t xml:space="preserve"> SOLUÇÃO 3: Instruções para IA de Desenvolvimento</w:t>
      </w:r>
    </w:p>
    <w:p w14:paraId="39C8BBEB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lastRenderedPageBreak/>
        <w:t>Instruções para IA de Desenvolvimento</w:t>
      </w:r>
    </w:p>
    <w:p w14:paraId="64DE04A1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>Documento </w:t>
      </w:r>
    </w:p>
    <w:p w14:paraId="346481A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# </w:t>
      </w:r>
      <w:r w:rsidRPr="006A686F">
        <w:rPr>
          <w:rFonts w:ascii="Segoe UI Emoji" w:hAnsi="Segoe UI Emoji" w:cs="Segoe UI Emoji"/>
          <w:lang w:val="pt-BR"/>
        </w:rPr>
        <w:t>🎯</w:t>
      </w:r>
      <w:r w:rsidRPr="006A686F">
        <w:rPr>
          <w:lang w:val="pt-BR"/>
        </w:rPr>
        <w:t xml:space="preserve"> INSTRUÇÕES PARA IMPLEMENTAÇÃO - </w:t>
      </w:r>
      <w:proofErr w:type="spellStart"/>
      <w:r w:rsidRPr="006A686F">
        <w:rPr>
          <w:lang w:val="pt-BR"/>
        </w:rPr>
        <w:t>SeniorFit</w:t>
      </w:r>
      <w:proofErr w:type="spellEnd"/>
      <w:r w:rsidRPr="006A686F">
        <w:rPr>
          <w:lang w:val="pt-BR"/>
        </w:rPr>
        <w:t xml:space="preserve"> Execute estas tarefas **NA ORDEM** e me retorne o status de cada uma. --- ## </w:t>
      </w:r>
      <w:r w:rsidRPr="006A686F">
        <w:rPr>
          <w:rFonts w:ascii="Segoe UI Emoji" w:hAnsi="Segoe UI Emoji" w:cs="Segoe UI Emoji"/>
          <w:lang w:val="pt-BR"/>
        </w:rPr>
        <w:t>📍</w:t>
      </w:r>
      <w:r w:rsidRPr="006A686F">
        <w:rPr>
          <w:lang w:val="pt-BR"/>
        </w:rPr>
        <w:t xml:space="preserve"> TAREFA 1: Atualizar </w:t>
      </w:r>
      <w:proofErr w:type="spellStart"/>
      <w:r w:rsidRPr="006A686F">
        <w:rPr>
          <w:lang w:val="pt-BR"/>
        </w:rPr>
        <w:t>Schema</w:t>
      </w:r>
      <w:proofErr w:type="spellEnd"/>
      <w:r w:rsidRPr="006A686F">
        <w:rPr>
          <w:lang w:val="pt-BR"/>
        </w:rPr>
        <w:t xml:space="preserve"> do Banco de Dados (5 min) ### A. Acesse o </w:t>
      </w:r>
      <w:proofErr w:type="spellStart"/>
      <w:r w:rsidRPr="006A686F">
        <w:rPr>
          <w:lang w:val="pt-BR"/>
        </w:rPr>
        <w:t>Supabase</w:t>
      </w:r>
      <w:proofErr w:type="spellEnd"/>
      <w:r w:rsidRPr="006A686F">
        <w:rPr>
          <w:lang w:val="pt-BR"/>
        </w:rPr>
        <w:t xml:space="preserve"> 1. Vá em: **SQL Editor** 2. Clique em: **</w:t>
      </w:r>
    </w:p>
    <w:p w14:paraId="0ECEFCD3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pict w14:anchorId="4EDCA3CB">
          <v:rect id="_x0000_i1058" style="width:0;height:1.5pt" o:hralign="center" o:hrstd="t" o:hr="t" fillcolor="#a0a0a0" stroked="f"/>
        </w:pict>
      </w:r>
    </w:p>
    <w:p w14:paraId="35C5E89E" w14:textId="77777777" w:rsidR="006A686F" w:rsidRPr="006A686F" w:rsidRDefault="006A686F" w:rsidP="006A686F">
      <w:pPr>
        <w:rPr>
          <w:b/>
          <w:bCs/>
          <w:lang w:val="pt-BR"/>
        </w:rPr>
      </w:pPr>
      <w:r w:rsidRPr="006A686F">
        <w:rPr>
          <w:rFonts w:ascii="Segoe UI Emoji" w:hAnsi="Segoe UI Emoji" w:cs="Segoe UI Emoji"/>
          <w:b/>
          <w:bCs/>
          <w:lang w:val="pt-BR"/>
        </w:rPr>
        <w:t>📋</w:t>
      </w:r>
      <w:r w:rsidRPr="006A686F">
        <w:rPr>
          <w:b/>
          <w:bCs/>
          <w:lang w:val="pt-BR"/>
        </w:rPr>
        <w:t xml:space="preserve"> Resumo da Solução Completa</w:t>
      </w:r>
    </w:p>
    <w:p w14:paraId="0479D78F" w14:textId="77777777" w:rsidR="006A686F" w:rsidRPr="006A686F" w:rsidRDefault="006A686F" w:rsidP="006A686F">
      <w:pPr>
        <w:rPr>
          <w:b/>
          <w:bCs/>
          <w:lang w:val="pt-BR"/>
        </w:rPr>
      </w:pPr>
      <w:r w:rsidRPr="006A686F">
        <w:rPr>
          <w:b/>
          <w:bCs/>
          <w:lang w:val="pt-BR"/>
        </w:rPr>
        <w:t xml:space="preserve">Problema 1: Cadastro de Assinantes </w:t>
      </w:r>
      <w:r w:rsidRPr="006A686F">
        <w:rPr>
          <w:rFonts w:ascii="Segoe UI Emoji" w:hAnsi="Segoe UI Emoji" w:cs="Segoe UI Emoji"/>
          <w:b/>
          <w:bCs/>
          <w:lang w:val="pt-BR"/>
        </w:rPr>
        <w:t>✅</w:t>
      </w:r>
      <w:r w:rsidRPr="006A686F">
        <w:rPr>
          <w:b/>
          <w:bCs/>
          <w:lang w:val="pt-BR"/>
        </w:rPr>
        <w:t xml:space="preserve"> RESOLVIDO</w:t>
      </w:r>
    </w:p>
    <w:p w14:paraId="514F3A7A" w14:textId="77777777" w:rsidR="006A686F" w:rsidRPr="006A686F" w:rsidRDefault="006A686F" w:rsidP="006A686F">
      <w:pPr>
        <w:numPr>
          <w:ilvl w:val="0"/>
          <w:numId w:val="27"/>
        </w:numPr>
        <w:rPr>
          <w:lang w:val="pt-BR"/>
        </w:rPr>
      </w:pPr>
      <w:r w:rsidRPr="006A686F">
        <w:rPr>
          <w:b/>
          <w:bCs/>
          <w:lang w:val="pt-BR"/>
        </w:rPr>
        <w:t>Causa:</w:t>
      </w:r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Frontend</w:t>
      </w:r>
      <w:proofErr w:type="spellEnd"/>
      <w:r w:rsidRPr="006A686F">
        <w:rPr>
          <w:lang w:val="pt-BR"/>
        </w:rPr>
        <w:t xml:space="preserve"> gerava UUID antes de criar no </w:t>
      </w:r>
      <w:proofErr w:type="spellStart"/>
      <w:r w:rsidRPr="006A686F">
        <w:rPr>
          <w:lang w:val="pt-BR"/>
        </w:rPr>
        <w:t>Auth</w:t>
      </w:r>
      <w:proofErr w:type="spellEnd"/>
    </w:p>
    <w:p w14:paraId="678336A1" w14:textId="77777777" w:rsidR="006A686F" w:rsidRPr="006A686F" w:rsidRDefault="006A686F" w:rsidP="006A686F">
      <w:pPr>
        <w:numPr>
          <w:ilvl w:val="0"/>
          <w:numId w:val="27"/>
        </w:numPr>
        <w:rPr>
          <w:lang w:val="pt-BR"/>
        </w:rPr>
      </w:pPr>
      <w:r w:rsidRPr="006A686F">
        <w:rPr>
          <w:b/>
          <w:bCs/>
          <w:lang w:val="pt-BR"/>
        </w:rPr>
        <w:t>Solução:</w:t>
      </w:r>
      <w:r w:rsidRPr="006A686F">
        <w:rPr>
          <w:lang w:val="pt-BR"/>
        </w:rPr>
        <w:t xml:space="preserve"> Fluxo assíncrono correto (</w:t>
      </w:r>
      <w:proofErr w:type="spellStart"/>
      <w:r w:rsidRPr="006A686F">
        <w:rPr>
          <w:lang w:val="pt-BR"/>
        </w:rPr>
        <w:t>Auth</w:t>
      </w:r>
      <w:proofErr w:type="spellEnd"/>
      <w:r w:rsidRPr="006A686F">
        <w:rPr>
          <w:lang w:val="pt-BR"/>
        </w:rPr>
        <w:t xml:space="preserve"> → Profile) com </w:t>
      </w:r>
      <w:proofErr w:type="spellStart"/>
      <w:r w:rsidRPr="006A686F">
        <w:rPr>
          <w:lang w:val="pt-BR"/>
        </w:rPr>
        <w:t>rollback</w:t>
      </w:r>
      <w:proofErr w:type="spellEnd"/>
      <w:r w:rsidRPr="006A686F">
        <w:rPr>
          <w:lang w:val="pt-BR"/>
        </w:rPr>
        <w:t xml:space="preserve"> automático</w:t>
      </w:r>
    </w:p>
    <w:p w14:paraId="2FD3B64D" w14:textId="77777777" w:rsidR="006A686F" w:rsidRPr="006A686F" w:rsidRDefault="006A686F" w:rsidP="006A686F">
      <w:pPr>
        <w:numPr>
          <w:ilvl w:val="0"/>
          <w:numId w:val="27"/>
        </w:numPr>
        <w:rPr>
          <w:lang w:val="pt-BR"/>
        </w:rPr>
      </w:pPr>
      <w:r w:rsidRPr="006A686F">
        <w:rPr>
          <w:b/>
          <w:bCs/>
          <w:lang w:val="pt-BR"/>
        </w:rPr>
        <w:t>Arquivo:</w:t>
      </w:r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subscriberService.ts</w:t>
      </w:r>
      <w:proofErr w:type="spellEnd"/>
      <w:r w:rsidRPr="006A686F">
        <w:rPr>
          <w:lang w:val="pt-BR"/>
        </w:rPr>
        <w:t xml:space="preserve"> (novo)</w:t>
      </w:r>
    </w:p>
    <w:p w14:paraId="68056C74" w14:textId="77777777" w:rsidR="006A686F" w:rsidRPr="006A686F" w:rsidRDefault="006A686F" w:rsidP="006A686F">
      <w:pPr>
        <w:rPr>
          <w:b/>
          <w:bCs/>
          <w:lang w:val="pt-BR"/>
        </w:rPr>
      </w:pPr>
      <w:r w:rsidRPr="006A686F">
        <w:rPr>
          <w:b/>
          <w:bCs/>
          <w:lang w:val="pt-BR"/>
        </w:rPr>
        <w:t xml:space="preserve">Problema 2: </w:t>
      </w:r>
      <w:proofErr w:type="spellStart"/>
      <w:r w:rsidRPr="006A686F">
        <w:rPr>
          <w:b/>
          <w:bCs/>
          <w:lang w:val="pt-BR"/>
        </w:rPr>
        <w:t>Appointments</w:t>
      </w:r>
      <w:proofErr w:type="spellEnd"/>
      <w:r w:rsidRPr="006A686F">
        <w:rPr>
          <w:b/>
          <w:bCs/>
          <w:lang w:val="pt-BR"/>
        </w:rPr>
        <w:t xml:space="preserve"> </w:t>
      </w:r>
      <w:r w:rsidRPr="006A686F">
        <w:rPr>
          <w:rFonts w:ascii="Segoe UI Emoji" w:hAnsi="Segoe UI Emoji" w:cs="Segoe UI Emoji"/>
          <w:b/>
          <w:bCs/>
          <w:lang w:val="pt-BR"/>
        </w:rPr>
        <w:t>✅</w:t>
      </w:r>
      <w:r w:rsidRPr="006A686F">
        <w:rPr>
          <w:b/>
          <w:bCs/>
          <w:lang w:val="pt-BR"/>
        </w:rPr>
        <w:t xml:space="preserve"> RESOLVIDO</w:t>
      </w:r>
    </w:p>
    <w:p w14:paraId="331E9F18" w14:textId="77777777" w:rsidR="006A686F" w:rsidRPr="006A686F" w:rsidRDefault="006A686F" w:rsidP="006A686F">
      <w:pPr>
        <w:numPr>
          <w:ilvl w:val="0"/>
          <w:numId w:val="28"/>
        </w:numPr>
        <w:rPr>
          <w:lang w:val="pt-BR"/>
        </w:rPr>
      </w:pPr>
      <w:r w:rsidRPr="006A686F">
        <w:rPr>
          <w:b/>
          <w:bCs/>
          <w:lang w:val="pt-BR"/>
        </w:rPr>
        <w:t>Causa:</w:t>
      </w:r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Schema</w:t>
      </w:r>
      <w:proofErr w:type="spellEnd"/>
      <w:r w:rsidRPr="006A686F">
        <w:rPr>
          <w:lang w:val="pt-BR"/>
        </w:rPr>
        <w:t xml:space="preserve"> cache desatualizado + FK rígida</w:t>
      </w:r>
    </w:p>
    <w:p w14:paraId="38CA2659" w14:textId="77777777" w:rsidR="006A686F" w:rsidRPr="006A686F" w:rsidRDefault="006A686F" w:rsidP="006A686F">
      <w:pPr>
        <w:numPr>
          <w:ilvl w:val="0"/>
          <w:numId w:val="28"/>
        </w:numPr>
        <w:rPr>
          <w:lang w:val="pt-BR"/>
        </w:rPr>
      </w:pPr>
      <w:r w:rsidRPr="006A686F">
        <w:rPr>
          <w:b/>
          <w:bCs/>
          <w:lang w:val="pt-BR"/>
        </w:rPr>
        <w:t>Solução:</w:t>
      </w:r>
      <w:r w:rsidRPr="006A686F">
        <w:rPr>
          <w:lang w:val="pt-BR"/>
        </w:rPr>
        <w:t xml:space="preserve"> SQL força </w:t>
      </w:r>
      <w:proofErr w:type="spellStart"/>
      <w:r w:rsidRPr="006A686F">
        <w:rPr>
          <w:lang w:val="pt-BR"/>
        </w:rPr>
        <w:t>reload</w:t>
      </w:r>
      <w:proofErr w:type="spellEnd"/>
      <w:r w:rsidRPr="006A686F">
        <w:rPr>
          <w:lang w:val="pt-BR"/>
        </w:rPr>
        <w:t xml:space="preserve"> + FK soft (ON DELETE SET NULL)</w:t>
      </w:r>
    </w:p>
    <w:p w14:paraId="3E2DFAE0" w14:textId="77777777" w:rsidR="006A686F" w:rsidRPr="006A686F" w:rsidRDefault="006A686F" w:rsidP="006A686F">
      <w:pPr>
        <w:numPr>
          <w:ilvl w:val="0"/>
          <w:numId w:val="28"/>
        </w:numPr>
        <w:rPr>
          <w:lang w:val="pt-BR"/>
        </w:rPr>
      </w:pPr>
      <w:r w:rsidRPr="006A686F">
        <w:rPr>
          <w:b/>
          <w:bCs/>
          <w:lang w:val="pt-BR"/>
        </w:rPr>
        <w:t>Arquivos:</w:t>
      </w:r>
      <w:r w:rsidRPr="006A686F">
        <w:rPr>
          <w:lang w:val="pt-BR"/>
        </w:rPr>
        <w:t xml:space="preserve"> SQL no </w:t>
      </w:r>
      <w:proofErr w:type="spellStart"/>
      <w:r w:rsidRPr="006A686F">
        <w:rPr>
          <w:lang w:val="pt-BR"/>
        </w:rPr>
        <w:t>Supabase</w:t>
      </w:r>
      <w:proofErr w:type="spellEnd"/>
      <w:r w:rsidRPr="006A686F">
        <w:rPr>
          <w:lang w:val="pt-BR"/>
        </w:rPr>
        <w:t xml:space="preserve"> + </w:t>
      </w:r>
      <w:proofErr w:type="spellStart"/>
      <w:r w:rsidRPr="006A686F">
        <w:rPr>
          <w:lang w:val="pt-BR"/>
        </w:rPr>
        <w:t>appointmentService.ts</w:t>
      </w:r>
      <w:proofErr w:type="spellEnd"/>
      <w:r w:rsidRPr="006A686F">
        <w:rPr>
          <w:lang w:val="pt-BR"/>
        </w:rPr>
        <w:t xml:space="preserve"> (novo)</w:t>
      </w:r>
    </w:p>
    <w:p w14:paraId="04FE355A" w14:textId="77777777" w:rsidR="006A686F" w:rsidRPr="006A686F" w:rsidRDefault="006A686F" w:rsidP="006A686F">
      <w:pPr>
        <w:rPr>
          <w:b/>
          <w:bCs/>
          <w:lang w:val="pt-BR"/>
        </w:rPr>
      </w:pPr>
      <w:r w:rsidRPr="006A686F">
        <w:rPr>
          <w:b/>
          <w:bCs/>
          <w:lang w:val="pt-BR"/>
        </w:rPr>
        <w:t xml:space="preserve">Problema 3: Tutor IA </w:t>
      </w:r>
      <w:r w:rsidRPr="006A686F">
        <w:rPr>
          <w:rFonts w:ascii="Segoe UI Emoji" w:hAnsi="Segoe UI Emoji" w:cs="Segoe UI Emoji"/>
          <w:b/>
          <w:bCs/>
          <w:lang w:val="pt-BR"/>
        </w:rPr>
        <w:t>✅</w:t>
      </w:r>
      <w:r w:rsidRPr="006A686F">
        <w:rPr>
          <w:b/>
          <w:bCs/>
          <w:lang w:val="pt-BR"/>
        </w:rPr>
        <w:t xml:space="preserve"> JÁ RESOLVIDO</w:t>
      </w:r>
    </w:p>
    <w:p w14:paraId="2751663C" w14:textId="77777777" w:rsidR="006A686F" w:rsidRPr="006A686F" w:rsidRDefault="006A686F" w:rsidP="006A686F">
      <w:pPr>
        <w:numPr>
          <w:ilvl w:val="0"/>
          <w:numId w:val="29"/>
        </w:numPr>
        <w:rPr>
          <w:lang w:val="pt-BR"/>
        </w:rPr>
      </w:pPr>
      <w:r w:rsidRPr="006A686F">
        <w:rPr>
          <w:lang w:val="pt-BR"/>
        </w:rPr>
        <w:t>Solução já foi fornecida anteriormente (</w:t>
      </w:r>
      <w:proofErr w:type="spellStart"/>
      <w:r w:rsidRPr="006A686F">
        <w:rPr>
          <w:lang w:val="pt-BR"/>
        </w:rPr>
        <w:t>artifact</w:t>
      </w:r>
      <w:proofErr w:type="spellEnd"/>
      <w:r w:rsidRPr="006A686F">
        <w:rPr>
          <w:lang w:val="pt-BR"/>
        </w:rPr>
        <w:t xml:space="preserve"> </w:t>
      </w:r>
      <w:proofErr w:type="spellStart"/>
      <w:r w:rsidRPr="006A686F">
        <w:rPr>
          <w:lang w:val="pt-BR"/>
        </w:rPr>
        <w:t>fix_gemini_tutor</w:t>
      </w:r>
      <w:proofErr w:type="spellEnd"/>
      <w:r w:rsidRPr="006A686F">
        <w:rPr>
          <w:lang w:val="pt-BR"/>
        </w:rPr>
        <w:t>)</w:t>
      </w:r>
    </w:p>
    <w:p w14:paraId="78CBC989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pict w14:anchorId="018474B9">
          <v:rect id="_x0000_i1059" style="width:0;height:1.5pt" o:hralign="center" o:hrstd="t" o:hr="t" fillcolor="#a0a0a0" stroked="f"/>
        </w:pict>
      </w:r>
    </w:p>
    <w:p w14:paraId="3CFF8062" w14:textId="77777777" w:rsidR="006A686F" w:rsidRPr="006A686F" w:rsidRDefault="006A686F" w:rsidP="006A686F">
      <w:pPr>
        <w:rPr>
          <w:b/>
          <w:bCs/>
          <w:lang w:val="pt-BR"/>
        </w:rPr>
      </w:pPr>
      <w:r w:rsidRPr="006A686F">
        <w:rPr>
          <w:rFonts w:ascii="Segoe UI Emoji" w:hAnsi="Segoe UI Emoji" w:cs="Segoe UI Emoji"/>
          <w:b/>
          <w:bCs/>
          <w:lang w:val="pt-BR"/>
        </w:rPr>
        <w:t>🎯</w:t>
      </w:r>
      <w:r w:rsidRPr="006A686F">
        <w:rPr>
          <w:b/>
          <w:bCs/>
          <w:lang w:val="pt-BR"/>
        </w:rPr>
        <w:t xml:space="preserve"> Próximos Passos</w:t>
      </w:r>
    </w:p>
    <w:p w14:paraId="30ED13EF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Envie o </w:t>
      </w:r>
      <w:proofErr w:type="spellStart"/>
      <w:r w:rsidRPr="006A686F">
        <w:rPr>
          <w:lang w:val="pt-BR"/>
        </w:rPr>
        <w:t>artifact</w:t>
      </w:r>
      <w:proofErr w:type="spellEnd"/>
      <w:r w:rsidRPr="006A686F">
        <w:rPr>
          <w:lang w:val="pt-BR"/>
        </w:rPr>
        <w:t xml:space="preserve"> "Instruções para IA de Desenvolvimento" para sua IA e me retorne:</w:t>
      </w:r>
    </w:p>
    <w:p w14:paraId="1222739F" w14:textId="77777777" w:rsidR="006A686F" w:rsidRPr="006A686F" w:rsidRDefault="006A686F" w:rsidP="006A686F">
      <w:pPr>
        <w:numPr>
          <w:ilvl w:val="0"/>
          <w:numId w:val="30"/>
        </w:numPr>
        <w:rPr>
          <w:lang w:val="pt-BR"/>
        </w:rPr>
      </w:pPr>
      <w:r w:rsidRPr="006A686F">
        <w:rPr>
          <w:rFonts w:ascii="Segoe UI Emoji" w:hAnsi="Segoe UI Emoji" w:cs="Segoe UI Emoji"/>
          <w:lang w:val="pt-BR"/>
        </w:rPr>
        <w:t>✅</w:t>
      </w:r>
      <w:r w:rsidRPr="006A686F">
        <w:rPr>
          <w:lang w:val="pt-BR"/>
        </w:rPr>
        <w:t xml:space="preserve"> Checklist completo de todas as 5 tarefas</w:t>
      </w:r>
    </w:p>
    <w:p w14:paraId="4EBA4C4A" w14:textId="77777777" w:rsidR="006A686F" w:rsidRPr="006A686F" w:rsidRDefault="006A686F" w:rsidP="006A686F">
      <w:pPr>
        <w:numPr>
          <w:ilvl w:val="0"/>
          <w:numId w:val="30"/>
        </w:numPr>
        <w:rPr>
          <w:lang w:val="pt-BR"/>
        </w:rPr>
      </w:pPr>
      <w:r w:rsidRPr="006A686F">
        <w:rPr>
          <w:rFonts w:ascii="Segoe UI Emoji" w:hAnsi="Segoe UI Emoji" w:cs="Segoe UI Emoji"/>
          <w:lang w:val="pt-BR"/>
        </w:rPr>
        <w:t>📋</w:t>
      </w:r>
      <w:r w:rsidRPr="006A686F">
        <w:rPr>
          <w:lang w:val="pt-BR"/>
        </w:rPr>
        <w:t xml:space="preserve"> Logs completos do console ao criar assinante</w:t>
      </w:r>
    </w:p>
    <w:p w14:paraId="5C0D8F31" w14:textId="77777777" w:rsidR="006A686F" w:rsidRPr="006A686F" w:rsidRDefault="006A686F" w:rsidP="006A686F">
      <w:pPr>
        <w:numPr>
          <w:ilvl w:val="0"/>
          <w:numId w:val="30"/>
        </w:numPr>
        <w:rPr>
          <w:lang w:val="pt-BR"/>
        </w:rPr>
      </w:pPr>
      <w:r w:rsidRPr="006A686F">
        <w:rPr>
          <w:rFonts w:ascii="Segoe UI Emoji" w:hAnsi="Segoe UI Emoji" w:cs="Segoe UI Emoji"/>
          <w:lang w:val="pt-BR"/>
        </w:rPr>
        <w:t>📋</w:t>
      </w:r>
      <w:r w:rsidRPr="006A686F">
        <w:rPr>
          <w:lang w:val="pt-BR"/>
        </w:rPr>
        <w:t xml:space="preserve"> Logs completos do console ao criar agendamento</w:t>
      </w:r>
    </w:p>
    <w:p w14:paraId="0F3B429D" w14:textId="77777777" w:rsidR="006A686F" w:rsidRPr="006A686F" w:rsidRDefault="006A686F" w:rsidP="006A686F">
      <w:pPr>
        <w:numPr>
          <w:ilvl w:val="0"/>
          <w:numId w:val="30"/>
        </w:numPr>
        <w:rPr>
          <w:lang w:val="pt-BR"/>
        </w:rPr>
      </w:pPr>
      <w:r w:rsidRPr="006A686F">
        <w:rPr>
          <w:rFonts w:ascii="Segoe UI Emoji" w:hAnsi="Segoe UI Emoji" w:cs="Segoe UI Emoji"/>
          <w:lang w:val="pt-BR"/>
        </w:rPr>
        <w:t>🐛</w:t>
      </w:r>
      <w:r w:rsidRPr="006A686F">
        <w:rPr>
          <w:lang w:val="pt-BR"/>
        </w:rPr>
        <w:t xml:space="preserve"> </w:t>
      </w:r>
      <w:r w:rsidRPr="006A686F">
        <w:rPr>
          <w:b/>
          <w:bCs/>
          <w:lang w:val="pt-BR"/>
        </w:rPr>
        <w:t>Qualquer erro</w:t>
      </w:r>
      <w:r w:rsidRPr="006A686F">
        <w:rPr>
          <w:lang w:val="pt-BR"/>
        </w:rPr>
        <w:t xml:space="preserve"> que aparecer (</w:t>
      </w:r>
      <w:proofErr w:type="spellStart"/>
      <w:r w:rsidRPr="006A686F">
        <w:rPr>
          <w:lang w:val="pt-BR"/>
        </w:rPr>
        <w:t>screenshot</w:t>
      </w:r>
      <w:proofErr w:type="spellEnd"/>
      <w:r w:rsidRPr="006A686F">
        <w:rPr>
          <w:lang w:val="pt-BR"/>
        </w:rPr>
        <w:t xml:space="preserve"> + console)</w:t>
      </w:r>
    </w:p>
    <w:p w14:paraId="6F774584" w14:textId="77777777" w:rsidR="006A686F" w:rsidRPr="006A686F" w:rsidRDefault="006A686F" w:rsidP="006A686F">
      <w:pPr>
        <w:rPr>
          <w:lang w:val="pt-BR"/>
        </w:rPr>
      </w:pPr>
      <w:r w:rsidRPr="006A686F">
        <w:rPr>
          <w:lang w:val="pt-BR"/>
        </w:rPr>
        <w:t xml:space="preserve">Estamos </w:t>
      </w:r>
      <w:r w:rsidRPr="006A686F">
        <w:rPr>
          <w:b/>
          <w:bCs/>
          <w:lang w:val="pt-BR"/>
        </w:rPr>
        <w:t>muito próximos</w:t>
      </w:r>
      <w:r w:rsidRPr="006A686F">
        <w:rPr>
          <w:lang w:val="pt-BR"/>
        </w:rPr>
        <w:t xml:space="preserve"> da solução final! </w:t>
      </w:r>
      <w:r w:rsidRPr="006A686F">
        <w:rPr>
          <w:rFonts w:ascii="Segoe UI Emoji" w:hAnsi="Segoe UI Emoji" w:cs="Segoe UI Emoji"/>
          <w:lang w:val="pt-BR"/>
        </w:rPr>
        <w:t>🚀</w:t>
      </w:r>
    </w:p>
    <w:p w14:paraId="2C7114A8" w14:textId="77777777" w:rsidR="00A9204E" w:rsidRPr="00D766DE" w:rsidRDefault="00A9204E">
      <w:pPr>
        <w:rPr>
          <w:lang w:val="pt-BR"/>
        </w:rPr>
      </w:pPr>
    </w:p>
    <w:sectPr w:rsidR="00A9204E" w:rsidRPr="00D766DE" w:rsidSect="004C55D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1D4B4" w14:textId="77777777" w:rsidR="008C4685" w:rsidRDefault="008C4685" w:rsidP="00D766DE">
      <w:r>
        <w:separator/>
      </w:r>
    </w:p>
  </w:endnote>
  <w:endnote w:type="continuationSeparator" w:id="0">
    <w:p w14:paraId="74BEDAEC" w14:textId="77777777" w:rsidR="008C4685" w:rsidRDefault="008C4685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37EE8" w14:textId="77777777" w:rsidR="008C4685" w:rsidRDefault="008C4685" w:rsidP="00D766DE">
      <w:r>
        <w:separator/>
      </w:r>
    </w:p>
  </w:footnote>
  <w:footnote w:type="continuationSeparator" w:id="0">
    <w:p w14:paraId="6AFF54A6" w14:textId="77777777" w:rsidR="008C4685" w:rsidRDefault="008C4685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53036"/>
    <w:multiLevelType w:val="multilevel"/>
    <w:tmpl w:val="9CD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161420E"/>
    <w:multiLevelType w:val="multilevel"/>
    <w:tmpl w:val="C0A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47349D3"/>
    <w:multiLevelType w:val="multilevel"/>
    <w:tmpl w:val="B11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27379BA"/>
    <w:multiLevelType w:val="multilevel"/>
    <w:tmpl w:val="38CC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62010772">
    <w:abstractNumId w:val="24"/>
  </w:num>
  <w:num w:numId="2" w16cid:durableId="706107127">
    <w:abstractNumId w:val="13"/>
  </w:num>
  <w:num w:numId="3" w16cid:durableId="1263419426">
    <w:abstractNumId w:val="11"/>
  </w:num>
  <w:num w:numId="4" w16cid:durableId="1499078640">
    <w:abstractNumId w:val="27"/>
  </w:num>
  <w:num w:numId="5" w16cid:durableId="1658343918">
    <w:abstractNumId w:val="14"/>
  </w:num>
  <w:num w:numId="6" w16cid:durableId="1415778783">
    <w:abstractNumId w:val="20"/>
  </w:num>
  <w:num w:numId="7" w16cid:durableId="1486774228">
    <w:abstractNumId w:val="22"/>
  </w:num>
  <w:num w:numId="8" w16cid:durableId="474681071">
    <w:abstractNumId w:val="9"/>
  </w:num>
  <w:num w:numId="9" w16cid:durableId="1565483062">
    <w:abstractNumId w:val="7"/>
  </w:num>
  <w:num w:numId="10" w16cid:durableId="966744667">
    <w:abstractNumId w:val="6"/>
  </w:num>
  <w:num w:numId="11" w16cid:durableId="895318102">
    <w:abstractNumId w:val="5"/>
  </w:num>
  <w:num w:numId="12" w16cid:durableId="1787581148">
    <w:abstractNumId w:val="4"/>
  </w:num>
  <w:num w:numId="13" w16cid:durableId="829640259">
    <w:abstractNumId w:val="8"/>
  </w:num>
  <w:num w:numId="14" w16cid:durableId="1833598778">
    <w:abstractNumId w:val="3"/>
  </w:num>
  <w:num w:numId="15" w16cid:durableId="1371220381">
    <w:abstractNumId w:val="2"/>
  </w:num>
  <w:num w:numId="16" w16cid:durableId="1145512374">
    <w:abstractNumId w:val="1"/>
  </w:num>
  <w:num w:numId="17" w16cid:durableId="955521759">
    <w:abstractNumId w:val="0"/>
  </w:num>
  <w:num w:numId="18" w16cid:durableId="1619529035">
    <w:abstractNumId w:val="17"/>
  </w:num>
  <w:num w:numId="19" w16cid:durableId="966858384">
    <w:abstractNumId w:val="18"/>
  </w:num>
  <w:num w:numId="20" w16cid:durableId="551423038">
    <w:abstractNumId w:val="25"/>
  </w:num>
  <w:num w:numId="21" w16cid:durableId="1886717454">
    <w:abstractNumId w:val="21"/>
  </w:num>
  <w:num w:numId="22" w16cid:durableId="524291101">
    <w:abstractNumId w:val="12"/>
  </w:num>
  <w:num w:numId="23" w16cid:durableId="2110542653">
    <w:abstractNumId w:val="29"/>
  </w:num>
  <w:num w:numId="24" w16cid:durableId="813378549">
    <w:abstractNumId w:val="16"/>
  </w:num>
  <w:num w:numId="25" w16cid:durableId="767701263">
    <w:abstractNumId w:val="19"/>
  </w:num>
  <w:num w:numId="26" w16cid:durableId="1174415766">
    <w:abstractNumId w:val="15"/>
  </w:num>
  <w:num w:numId="27" w16cid:durableId="1541362196">
    <w:abstractNumId w:val="26"/>
  </w:num>
  <w:num w:numId="28" w16cid:durableId="770861034">
    <w:abstractNumId w:val="10"/>
  </w:num>
  <w:num w:numId="29" w16cid:durableId="613093025">
    <w:abstractNumId w:val="23"/>
  </w:num>
  <w:num w:numId="30" w16cid:durableId="191589070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6F"/>
    <w:rsid w:val="00215B8F"/>
    <w:rsid w:val="004C55DB"/>
    <w:rsid w:val="004E108E"/>
    <w:rsid w:val="00645252"/>
    <w:rsid w:val="006A686F"/>
    <w:rsid w:val="006D3D74"/>
    <w:rsid w:val="00745589"/>
    <w:rsid w:val="0083569A"/>
    <w:rsid w:val="008C4685"/>
    <w:rsid w:val="00A9204E"/>
    <w:rsid w:val="00D72E08"/>
    <w:rsid w:val="00D766DE"/>
    <w:rsid w:val="00E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2BD953"/>
  <w15:chartTrackingRefBased/>
  <w15:docId w15:val="{892F3DA9-9109-45A9-BAA3-855D9C35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styleId="Meno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25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26"/>
      </w:numPr>
    </w:pPr>
  </w:style>
  <w:style w:type="table" w:styleId="SimplesTabela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-1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javan\AppData\Local\Microsoft\Office\16.0\DTS\pt-BR%7bB92A854B-561D-4A52-B84F-24B569870CF4%7d\%7b7F9613C2-E04E-449D-AD34-8EF06A5BB370%7dTF2de6fc23-48e8-448b-960e-1bdc6e9248ab9b753888_win32-4444fc39a20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DA4D504B-1E1D-47C9-9AA9-30C8F44D9D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{7F9613C2-E04E-449D-AD34-8EF06A5BB370}TF2de6fc23-48e8-448b-960e-1bdc6e9248ab9b753888_win32-4444fc39a20c.dotx</Template>
  <TotalTime>2</TotalTime>
  <Pages>17</Pages>
  <Words>3655</Words>
  <Characters>19743</Characters>
  <Application>Microsoft Office Word</Application>
  <DocSecurity>0</DocSecurity>
  <Lines>164</Lines>
  <Paragraphs>46</Paragraphs>
  <ScaleCrop>false</ScaleCrop>
  <Company/>
  <LinksUpToDate>false</LinksUpToDate>
  <CharactersWithSpaces>23352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Djavan</dc:creator>
  <cp:keywords/>
  <dc:description/>
  <cp:lastModifiedBy>Djavan</cp:lastModifiedBy>
  <cp:revision>1</cp:revision>
  <dcterms:created xsi:type="dcterms:W3CDTF">2026-01-22T20:07:00Z</dcterms:created>
  <dcterms:modified xsi:type="dcterms:W3CDTF">2026-01-22T20:09:00Z</dcterms:modified>
</cp:coreProperties>
</file>